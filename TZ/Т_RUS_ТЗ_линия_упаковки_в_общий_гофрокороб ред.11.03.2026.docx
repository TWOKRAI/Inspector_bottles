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851711B" w14:textId="77777777" w:rsidR="004B6822" w:rsidRPr="000E7A54" w:rsidRDefault="004B6822" w:rsidP="008000C7">
      <w:pPr>
        <w:pStyle w:val="Heading1"/>
        <w:contextualSpacing/>
        <w:jc w:val="center"/>
        <w:rPr>
          <w:rFonts w:ascii="Times New Roman" w:hAnsi="Times New Roman"/>
          <w:color w:val="auto"/>
          <w:sz w:val="22"/>
          <w:szCs w:val="22"/>
        </w:rPr>
      </w:pPr>
    </w:p>
    <w:p w14:paraId="3D270A53" w14:textId="692CB8B3" w:rsidR="004B6822" w:rsidRPr="000E7A54" w:rsidRDefault="00F15D8D" w:rsidP="008000C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0E7A54">
        <w:rPr>
          <w:rFonts w:ascii="Times New Roman" w:hAnsi="Times New Roman" w:cs="Times New Roman"/>
          <w:b/>
        </w:rPr>
        <w:t>ТЕХНИЧЕСКОЕ ЗАДАНИЕ</w:t>
      </w:r>
    </w:p>
    <w:p w14:paraId="750D8BAB" w14:textId="7DB23ABC" w:rsidR="005B0809" w:rsidRPr="000E7A54" w:rsidRDefault="00F15D8D" w:rsidP="008000C7">
      <w:pPr>
        <w:pStyle w:val="western"/>
        <w:spacing w:after="0"/>
        <w:contextualSpacing/>
        <w:jc w:val="center"/>
        <w:rPr>
          <w:b/>
          <w:bCs/>
          <w:sz w:val="22"/>
          <w:szCs w:val="22"/>
        </w:rPr>
      </w:pPr>
      <w:r w:rsidRPr="000E7A54">
        <w:rPr>
          <w:b/>
          <w:bCs/>
          <w:sz w:val="22"/>
          <w:szCs w:val="22"/>
        </w:rPr>
        <w:t xml:space="preserve">на </w:t>
      </w:r>
      <w:r w:rsidR="00F7662C" w:rsidRPr="000E7A54">
        <w:rPr>
          <w:b/>
          <w:bCs/>
          <w:sz w:val="22"/>
          <w:szCs w:val="22"/>
        </w:rPr>
        <w:t>приобретения</w:t>
      </w:r>
      <w:r w:rsidRPr="000E7A54">
        <w:rPr>
          <w:b/>
          <w:bCs/>
          <w:sz w:val="22"/>
          <w:szCs w:val="22"/>
        </w:rPr>
        <w:t xml:space="preserve"> оборудования </w:t>
      </w:r>
      <w:r w:rsidR="001A0D3B" w:rsidRPr="000E7A54">
        <w:rPr>
          <w:b/>
          <w:bCs/>
          <w:sz w:val="22"/>
          <w:szCs w:val="22"/>
        </w:rPr>
        <w:t xml:space="preserve">- </w:t>
      </w:r>
      <w:r w:rsidR="00053571" w:rsidRPr="000E7A54">
        <w:rPr>
          <w:b/>
          <w:bCs/>
          <w:sz w:val="22"/>
          <w:szCs w:val="22"/>
        </w:rPr>
        <w:t>«</w:t>
      </w:r>
      <w:r w:rsidR="00AC3B90" w:rsidRPr="000E7A54">
        <w:rPr>
          <w:b/>
          <w:bCs/>
          <w:sz w:val="22"/>
          <w:szCs w:val="22"/>
        </w:rPr>
        <w:t xml:space="preserve">Автоматический комплекс </w:t>
      </w:r>
      <w:r w:rsidR="005B0809" w:rsidRPr="000E7A54">
        <w:rPr>
          <w:b/>
          <w:bCs/>
          <w:sz w:val="22"/>
          <w:szCs w:val="22"/>
        </w:rPr>
        <w:t xml:space="preserve">упаковки бытовых рулончиков алюминиевой фольги в короба и укладки коробок </w:t>
      </w:r>
      <w:r w:rsidR="00234C4A" w:rsidRPr="000E7A54">
        <w:rPr>
          <w:b/>
          <w:bCs/>
          <w:sz w:val="22"/>
          <w:szCs w:val="22"/>
        </w:rPr>
        <w:t xml:space="preserve">с рулончиками </w:t>
      </w:r>
      <w:r w:rsidR="005B0809" w:rsidRPr="000E7A54">
        <w:rPr>
          <w:b/>
          <w:bCs/>
          <w:sz w:val="22"/>
          <w:szCs w:val="22"/>
        </w:rPr>
        <w:t>на паллет</w:t>
      </w:r>
      <w:r w:rsidR="00234C4A" w:rsidRPr="000E7A54">
        <w:rPr>
          <w:b/>
          <w:bCs/>
          <w:sz w:val="22"/>
          <w:szCs w:val="22"/>
        </w:rPr>
        <w:t>у</w:t>
      </w:r>
      <w:r w:rsidR="005B0809" w:rsidRPr="000E7A54">
        <w:rPr>
          <w:b/>
          <w:bCs/>
          <w:sz w:val="22"/>
          <w:szCs w:val="22"/>
        </w:rPr>
        <w:t>»</w:t>
      </w:r>
    </w:p>
    <w:p w14:paraId="1DC3F68F" w14:textId="6E5426F6" w:rsidR="004B6822" w:rsidRPr="000E7A54" w:rsidRDefault="00053571" w:rsidP="008000C7">
      <w:pPr>
        <w:pStyle w:val="western"/>
        <w:spacing w:after="0"/>
        <w:contextualSpacing/>
        <w:jc w:val="center"/>
        <w:rPr>
          <w:b/>
          <w:sz w:val="22"/>
          <w:szCs w:val="22"/>
        </w:rPr>
      </w:pPr>
      <w:r w:rsidRPr="000E7A54">
        <w:rPr>
          <w:b/>
          <w:bCs/>
          <w:sz w:val="22"/>
          <w:szCs w:val="22"/>
        </w:rPr>
        <w:t xml:space="preserve"> </w:t>
      </w:r>
    </w:p>
    <w:p w14:paraId="01D68EB7" w14:textId="77777777" w:rsidR="004B6822" w:rsidRPr="000E7A54" w:rsidRDefault="004B6822" w:rsidP="008000C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6"/>
        <w:gridCol w:w="4246"/>
      </w:tblGrid>
      <w:tr w:rsidR="00AA1128" w:rsidRPr="000E7A54" w14:paraId="406618FA" w14:textId="77777777" w:rsidTr="00AA1128">
        <w:tc>
          <w:tcPr>
            <w:tcW w:w="4956" w:type="dxa"/>
          </w:tcPr>
          <w:p w14:paraId="00A62C98" w14:textId="43FD68B0" w:rsidR="00AA1128" w:rsidRPr="000E7A54" w:rsidRDefault="00AA1128" w:rsidP="008000C7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7A54">
              <w:rPr>
                <w:noProof/>
              </w:rPr>
              <w:drawing>
                <wp:inline distT="0" distB="0" distL="0" distR="0" wp14:anchorId="6BA60512" wp14:editId="6874A651">
                  <wp:extent cx="3459147" cy="2047875"/>
                  <wp:effectExtent l="0" t="0" r="825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4700" cy="207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020978A6" w14:textId="67BD63EA" w:rsidR="00AA1128" w:rsidRPr="000E7A54" w:rsidRDefault="00AA1128" w:rsidP="008000C7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7A54">
              <w:rPr>
                <w:noProof/>
              </w:rPr>
              <w:drawing>
                <wp:inline distT="0" distB="0" distL="0" distR="0" wp14:anchorId="67AEE943" wp14:editId="41DF259A">
                  <wp:extent cx="2181319" cy="2076450"/>
                  <wp:effectExtent l="0" t="0" r="952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965" cy="2110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2DAFE4" w14:textId="749DF62D" w:rsidR="004B6822" w:rsidRPr="000E7A54" w:rsidRDefault="004B6822" w:rsidP="008000C7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6C17428" w14:textId="77777777" w:rsidR="004B6822" w:rsidRPr="000E7A54" w:rsidRDefault="004B6822" w:rsidP="008000C7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9FC57A6" w14:textId="3F7ACCF4" w:rsidR="004B6822" w:rsidRPr="000E7A54" w:rsidRDefault="004B6822" w:rsidP="008000C7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0BB56F2" w14:textId="77777777" w:rsidR="004B6822" w:rsidRPr="000E7A54" w:rsidRDefault="004B6822" w:rsidP="008000C7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E033B02" w14:textId="77777777" w:rsidR="004B6822" w:rsidRPr="000E7A54" w:rsidRDefault="004B6822" w:rsidP="008000C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6CFBA54C" w14:textId="77777777" w:rsidR="00053571" w:rsidRPr="000E7A54" w:rsidRDefault="00053571" w:rsidP="008000C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44BDCC39" w14:textId="77777777" w:rsidR="008C0C4A" w:rsidRPr="000E7A54" w:rsidRDefault="008C0C4A" w:rsidP="008000C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0AFAEF02" w14:textId="77777777" w:rsidR="008C0C4A" w:rsidRPr="000E7A54" w:rsidRDefault="008C0C4A" w:rsidP="008000C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1106AF64" w14:textId="77777777" w:rsidR="008C0C4A" w:rsidRPr="000E7A54" w:rsidRDefault="008C0C4A" w:rsidP="008000C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6FF9DB3F" w14:textId="77777777" w:rsidR="008C0C4A" w:rsidRPr="000E7A54" w:rsidRDefault="008C0C4A" w:rsidP="008000C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09E571A1" w14:textId="77777777" w:rsidR="008C0C4A" w:rsidRPr="000E7A54" w:rsidRDefault="008C0C4A" w:rsidP="008000C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675D5690" w14:textId="77777777" w:rsidR="008C0C4A" w:rsidRPr="000E7A54" w:rsidRDefault="008C0C4A" w:rsidP="008000C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532CC699" w14:textId="77777777" w:rsidR="008C0C4A" w:rsidRPr="000E7A54" w:rsidRDefault="008C0C4A" w:rsidP="008000C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5F9F5A84" w14:textId="77777777" w:rsidR="008C0C4A" w:rsidRPr="000E7A54" w:rsidRDefault="008C0C4A" w:rsidP="008000C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3066C2CB" w14:textId="77777777" w:rsidR="008C0C4A" w:rsidRPr="000E7A54" w:rsidRDefault="008C0C4A" w:rsidP="008000C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025DAB08" w14:textId="77777777" w:rsidR="008C0C4A" w:rsidRPr="000E7A54" w:rsidRDefault="008C0C4A" w:rsidP="008000C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1486EFC4" w14:textId="77777777" w:rsidR="008C0C4A" w:rsidRPr="000E7A54" w:rsidRDefault="008C0C4A" w:rsidP="008000C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45F5F095" w14:textId="77777777" w:rsidR="008C0C4A" w:rsidRPr="000E7A54" w:rsidRDefault="008C0C4A" w:rsidP="008000C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55776C91" w14:textId="77777777" w:rsidR="004B6822" w:rsidRPr="000E7A54" w:rsidRDefault="004B6822" w:rsidP="008000C7">
      <w:pPr>
        <w:contextualSpacing/>
        <w:rPr>
          <w:rFonts w:ascii="Times New Roman" w:hAnsi="Times New Roman" w:cs="Times New Roman"/>
        </w:rPr>
        <w:sectPr w:rsidR="004B6822" w:rsidRPr="000E7A54">
          <w:headerReference w:type="default" r:id="rId9"/>
          <w:pgSz w:w="11906" w:h="16838"/>
          <w:pgMar w:top="878" w:right="850" w:bottom="590" w:left="1134" w:header="822" w:footer="720" w:gutter="0"/>
          <w:cols w:space="720"/>
          <w:titlePg/>
          <w:docGrid w:linePitch="360"/>
        </w:sectPr>
      </w:pPr>
    </w:p>
    <w:p w14:paraId="618CCA98" w14:textId="77777777" w:rsidR="00D276B6" w:rsidRPr="000E7A54" w:rsidRDefault="00D276B6" w:rsidP="008000C7">
      <w:pPr>
        <w:suppressAutoHyphens w:val="0"/>
        <w:spacing w:before="119" w:after="119" w:line="240" w:lineRule="auto"/>
        <w:contextualSpacing/>
        <w:rPr>
          <w:rFonts w:ascii="Times New Roman" w:hAnsi="Times New Roman" w:cs="Times New Roman"/>
          <w:b/>
          <w:bCs/>
          <w:color w:val="365F91"/>
          <w:kern w:val="1"/>
          <w:lang w:eastAsia="ru-RU"/>
        </w:rPr>
      </w:pPr>
    </w:p>
    <w:p w14:paraId="3D44ADE0" w14:textId="56C2B529" w:rsidR="00FF1BA6" w:rsidRPr="000E7A54" w:rsidRDefault="00FF1BA6" w:rsidP="008000C7">
      <w:pPr>
        <w:pStyle w:val="ListParagraph"/>
        <w:numPr>
          <w:ilvl w:val="0"/>
          <w:numId w:val="13"/>
        </w:numPr>
        <w:suppressAutoHyphens w:val="0"/>
        <w:spacing w:before="119" w:after="119" w:line="240" w:lineRule="auto"/>
        <w:contextualSpacing/>
        <w:jc w:val="center"/>
        <w:rPr>
          <w:rFonts w:ascii="Times New Roman" w:hAnsi="Times New Roman" w:cs="Times New Roman"/>
          <w:b/>
          <w:bCs/>
          <w:color w:val="365F91"/>
          <w:kern w:val="1"/>
          <w:lang w:eastAsia="ru-RU"/>
        </w:rPr>
      </w:pPr>
      <w:r w:rsidRPr="000E7A54">
        <w:rPr>
          <w:rFonts w:ascii="Times New Roman" w:hAnsi="Times New Roman" w:cs="Times New Roman"/>
          <w:b/>
          <w:bCs/>
          <w:color w:val="365F91"/>
          <w:kern w:val="1"/>
          <w:lang w:eastAsia="ru-RU"/>
        </w:rPr>
        <w:t xml:space="preserve">Общие сведения </w:t>
      </w:r>
    </w:p>
    <w:p w14:paraId="38B3FD7D" w14:textId="77777777" w:rsidR="00D576A5" w:rsidRPr="000E7A54" w:rsidRDefault="00D576A5" w:rsidP="008F081D">
      <w:pPr>
        <w:pStyle w:val="ListParagraph"/>
        <w:suppressAutoHyphens w:val="0"/>
        <w:spacing w:before="119" w:after="119" w:line="360" w:lineRule="auto"/>
        <w:ind w:left="0"/>
        <w:contextualSpacing/>
        <w:rPr>
          <w:rFonts w:ascii="Times New Roman" w:hAnsi="Times New Roman" w:cs="Times New Roman"/>
        </w:rPr>
      </w:pPr>
    </w:p>
    <w:p w14:paraId="11A54F58" w14:textId="6D57861F" w:rsidR="00FF1BA6" w:rsidRPr="000E7A54" w:rsidRDefault="00FF1BA6" w:rsidP="008F081D">
      <w:pPr>
        <w:pStyle w:val="ListParagraph"/>
        <w:suppressAutoHyphens w:val="0"/>
        <w:spacing w:before="119" w:after="119" w:line="360" w:lineRule="auto"/>
        <w:ind w:left="0"/>
        <w:contextualSpacing/>
        <w:rPr>
          <w:rFonts w:ascii="Times New Roman" w:hAnsi="Times New Roman" w:cs="Times New Roman"/>
          <w:b/>
          <w:bCs/>
          <w:color w:val="365F91"/>
          <w:kern w:val="1"/>
          <w:lang w:eastAsia="ru-RU"/>
        </w:rPr>
      </w:pPr>
      <w:r w:rsidRPr="000E7A54">
        <w:rPr>
          <w:rFonts w:ascii="Times New Roman" w:hAnsi="Times New Roman" w:cs="Times New Roman"/>
          <w:b/>
          <w:bCs/>
        </w:rPr>
        <w:t>Сфера деятельности</w:t>
      </w:r>
      <w:r w:rsidR="0014213D" w:rsidRPr="000E7A54">
        <w:rPr>
          <w:rFonts w:ascii="Times New Roman" w:hAnsi="Times New Roman" w:cs="Times New Roman"/>
          <w:b/>
          <w:bCs/>
        </w:rPr>
        <w:t xml:space="preserve"> предприятия</w:t>
      </w:r>
      <w:r w:rsidRPr="000E7A54">
        <w:rPr>
          <w:rFonts w:ascii="Times New Roman" w:hAnsi="Times New Roman" w:cs="Times New Roman"/>
          <w:b/>
          <w:bCs/>
        </w:rPr>
        <w:t>:</w:t>
      </w:r>
      <w:r w:rsidRPr="000E7A54">
        <w:rPr>
          <w:rFonts w:ascii="Times New Roman" w:hAnsi="Times New Roman" w:cs="Times New Roman"/>
        </w:rPr>
        <w:t xml:space="preserve"> Производства рулончиков алюминиевой бытовой фольги. </w:t>
      </w:r>
    </w:p>
    <w:p w14:paraId="28805E89" w14:textId="77777777" w:rsidR="004337BF" w:rsidRPr="000E7A54" w:rsidRDefault="004337BF" w:rsidP="004337BF">
      <w:pPr>
        <w:suppressAutoHyphens w:val="0"/>
        <w:spacing w:before="280" w:after="198"/>
        <w:contextualSpacing/>
        <w:jc w:val="both"/>
        <w:rPr>
          <w:rFonts w:ascii="Times New Roman" w:hAnsi="Times New Roman" w:cs="Times New Roman"/>
          <w:b/>
          <w:bCs/>
          <w:color w:val="000000"/>
          <w:lang w:eastAsia="ru-RU"/>
        </w:rPr>
      </w:pPr>
      <w:r w:rsidRPr="000E7A54">
        <w:rPr>
          <w:rFonts w:ascii="Times New Roman" w:hAnsi="Times New Roman" w:cs="Times New Roman"/>
          <w:b/>
          <w:bCs/>
          <w:color w:val="000000"/>
          <w:lang w:eastAsia="ru-RU"/>
        </w:rPr>
        <w:t>Режим работы:</w:t>
      </w:r>
      <w:r w:rsidRPr="000E7A54">
        <w:rPr>
          <w:rFonts w:ascii="Times New Roman" w:hAnsi="Times New Roman" w:cs="Times New Roman"/>
          <w:color w:val="000000"/>
          <w:lang w:eastAsia="ru-RU"/>
        </w:rPr>
        <w:t xml:space="preserve"> постоянный 24 часа в сутки.</w:t>
      </w:r>
    </w:p>
    <w:p w14:paraId="1A1A540D" w14:textId="77777777" w:rsidR="004337BF" w:rsidRPr="000E7A54" w:rsidRDefault="004337BF" w:rsidP="004337BF">
      <w:pPr>
        <w:suppressAutoHyphens w:val="0"/>
        <w:spacing w:after="280"/>
        <w:contextualSpacing/>
        <w:rPr>
          <w:rFonts w:ascii="Times New Roman" w:hAnsi="Times New Roman" w:cs="Times New Roman"/>
          <w:b/>
          <w:bCs/>
          <w:color w:val="000000"/>
          <w:lang w:eastAsia="ru-RU"/>
        </w:rPr>
      </w:pPr>
    </w:p>
    <w:p w14:paraId="33CEA6ED" w14:textId="5FB767EA" w:rsidR="004337BF" w:rsidRPr="000E7A54" w:rsidRDefault="004337BF" w:rsidP="004337BF">
      <w:pPr>
        <w:suppressAutoHyphens w:val="0"/>
        <w:spacing w:after="280"/>
        <w:contextualSpacing/>
        <w:rPr>
          <w:rFonts w:ascii="Times New Roman" w:hAnsi="Times New Roman" w:cs="Times New Roman"/>
          <w:b/>
          <w:bCs/>
          <w:color w:val="000000"/>
          <w:lang w:eastAsia="ru-RU"/>
        </w:rPr>
      </w:pPr>
      <w:r w:rsidRPr="000E7A54">
        <w:rPr>
          <w:rFonts w:ascii="Times New Roman" w:hAnsi="Times New Roman" w:cs="Times New Roman"/>
          <w:b/>
          <w:bCs/>
          <w:color w:val="000000"/>
          <w:lang w:eastAsia="ru-RU"/>
        </w:rPr>
        <w:t>Характеристики перемоточного (технологического) оборудования:</w:t>
      </w:r>
    </w:p>
    <w:tbl>
      <w:tblPr>
        <w:tblW w:w="9923" w:type="dxa"/>
        <w:tblInd w:w="-8" w:type="dxa"/>
        <w:tblLayout w:type="fixed"/>
        <w:tblLook w:val="0000" w:firstRow="0" w:lastRow="0" w:firstColumn="0" w:lastColumn="0" w:noHBand="0" w:noVBand="0"/>
      </w:tblPr>
      <w:tblGrid>
        <w:gridCol w:w="2977"/>
        <w:gridCol w:w="6946"/>
      </w:tblGrid>
      <w:tr w:rsidR="004337BF" w:rsidRPr="000E7A54" w14:paraId="5E34FE16" w14:textId="77777777"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9E690E4" w14:textId="77777777" w:rsidR="004337BF" w:rsidRPr="000E7A54" w:rsidRDefault="004337BF">
            <w:pPr>
              <w:suppressAutoHyphens w:val="0"/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 xml:space="preserve">Производительность </w:t>
            </w:r>
            <w:r w:rsidRPr="000E7A54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D51368C" w14:textId="0F1E1D6B" w:rsidR="004337BF" w:rsidRPr="000E7A54" w:rsidRDefault="004337BF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  <w:lang w:val="en-US"/>
              </w:rPr>
              <w:t>Min</w:t>
            </w:r>
            <w:r w:rsidRPr="000E7A54">
              <w:rPr>
                <w:rFonts w:ascii="Times New Roman" w:hAnsi="Times New Roman" w:cs="Times New Roman"/>
              </w:rPr>
              <w:t xml:space="preserve">. </w:t>
            </w:r>
            <w:r w:rsidR="00AA1128" w:rsidRPr="000E7A54">
              <w:rPr>
                <w:rFonts w:ascii="Times New Roman" w:hAnsi="Times New Roman" w:cs="Times New Roman"/>
              </w:rPr>
              <w:t>2,7</w:t>
            </w:r>
            <w:r w:rsidRPr="000E7A54">
              <w:rPr>
                <w:rFonts w:ascii="Times New Roman" w:hAnsi="Times New Roman" w:cs="Times New Roman"/>
              </w:rPr>
              <w:t xml:space="preserve"> рулонов/мин., при намотк</w:t>
            </w:r>
            <w:r w:rsidR="00AA1128" w:rsidRPr="000E7A54">
              <w:rPr>
                <w:rFonts w:ascii="Times New Roman" w:hAnsi="Times New Roman" w:cs="Times New Roman"/>
              </w:rPr>
              <w:t>ах</w:t>
            </w:r>
            <w:r w:rsidRPr="000E7A54">
              <w:rPr>
                <w:rFonts w:ascii="Times New Roman" w:hAnsi="Times New Roman" w:cs="Times New Roman"/>
              </w:rPr>
              <w:t xml:space="preserve"> свыше 100 метров </w:t>
            </w:r>
          </w:p>
          <w:p w14:paraId="49ADC806" w14:textId="6968562E" w:rsidR="004337BF" w:rsidRPr="000E7A54" w:rsidRDefault="004337BF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  <w:lang w:val="en-US"/>
              </w:rPr>
              <w:t>Max</w:t>
            </w:r>
            <w:r w:rsidRPr="000E7A54">
              <w:rPr>
                <w:rFonts w:ascii="Times New Roman" w:hAnsi="Times New Roman" w:cs="Times New Roman"/>
              </w:rPr>
              <w:t>. 40 рулонов/мин., при намотк</w:t>
            </w:r>
            <w:r w:rsidR="00AA1128" w:rsidRPr="000E7A54">
              <w:rPr>
                <w:rFonts w:ascii="Times New Roman" w:hAnsi="Times New Roman" w:cs="Times New Roman"/>
              </w:rPr>
              <w:t>ах</w:t>
            </w:r>
            <w:r w:rsidRPr="000E7A54">
              <w:rPr>
                <w:rFonts w:ascii="Times New Roman" w:hAnsi="Times New Roman" w:cs="Times New Roman"/>
              </w:rPr>
              <w:t xml:space="preserve"> 7-10 метров</w:t>
            </w:r>
          </w:p>
          <w:p w14:paraId="662DC339" w14:textId="07FB2005" w:rsidR="00AA1128" w:rsidRPr="000E7A54" w:rsidRDefault="00AA1128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E7A54">
              <w:rPr>
                <w:rFonts w:ascii="Times New Roman" w:hAnsi="Times New Roman" w:cs="Times New Roman"/>
                <w:lang w:val="en-US"/>
              </w:rPr>
              <w:t>Min</w:t>
            </w:r>
            <w:r w:rsidRPr="000E7A54">
              <w:rPr>
                <w:rFonts w:ascii="Times New Roman" w:hAnsi="Times New Roman" w:cs="Times New Roman"/>
              </w:rPr>
              <w:t xml:space="preserve">  0</w:t>
            </w:r>
            <w:proofErr w:type="gramEnd"/>
            <w:r w:rsidRPr="000E7A54">
              <w:rPr>
                <w:rFonts w:ascii="Times New Roman" w:hAnsi="Times New Roman" w:cs="Times New Roman"/>
              </w:rPr>
              <w:t>,3 коробки/мин, при намотках свыше 100 метров</w:t>
            </w:r>
          </w:p>
          <w:p w14:paraId="6FA669C8" w14:textId="535314E5" w:rsidR="00AA1128" w:rsidRPr="000E7A54" w:rsidRDefault="00AA1128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  <w:lang w:val="en-US"/>
              </w:rPr>
              <w:t>Max</w:t>
            </w:r>
            <w:r w:rsidRPr="000E7A54">
              <w:rPr>
                <w:rFonts w:ascii="Times New Roman" w:hAnsi="Times New Roman" w:cs="Times New Roman"/>
              </w:rPr>
              <w:t xml:space="preserve"> 4,4 коробки в минуту, при намотках от 7-10 метров</w:t>
            </w:r>
          </w:p>
        </w:tc>
      </w:tr>
      <w:tr w:rsidR="004337BF" w:rsidRPr="000E7A54" w14:paraId="5DF5083A" w14:textId="77777777"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2048981" w14:textId="77777777" w:rsidR="004337BF" w:rsidRPr="000E7A54" w:rsidRDefault="004337BF">
            <w:pPr>
              <w:suppressAutoHyphens w:val="0"/>
              <w:spacing w:line="240" w:lineRule="auto"/>
              <w:contextualSpacing/>
              <w:rPr>
                <w:rFonts w:ascii="Times New Roman" w:hAnsi="Times New Roman" w:cs="Times New Roman"/>
                <w:color w:val="000000"/>
                <w:lang w:val="en-US" w:eastAsia="ru-RU"/>
              </w:rPr>
            </w:pPr>
            <w:r w:rsidRPr="000E7A54">
              <w:rPr>
                <w:rFonts w:ascii="Times New Roman" w:hAnsi="Times New Roman" w:cs="Times New Roman"/>
              </w:rPr>
              <w:t>Продукт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31BE8D6" w14:textId="00F3FBAD" w:rsidR="004337BF" w:rsidRPr="000E7A54" w:rsidRDefault="004337BF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Пищевая фольга в рулонах</w:t>
            </w:r>
            <w:r w:rsidR="00330C93" w:rsidRPr="000E7A54">
              <w:rPr>
                <w:rFonts w:ascii="Times New Roman" w:hAnsi="Times New Roman" w:cs="Times New Roman"/>
              </w:rPr>
              <w:t>, в пленке без футляра</w:t>
            </w:r>
          </w:p>
          <w:p w14:paraId="10C044D1" w14:textId="77777777" w:rsidR="004337BF" w:rsidRPr="000E7A54" w:rsidRDefault="004337BF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42EBD43" wp14:editId="601F7F04">
                  <wp:extent cx="1924050" cy="980884"/>
                  <wp:effectExtent l="0" t="0" r="0" b="0"/>
                  <wp:docPr id="3" name="Рисунок 3" descr="https://avatars.mds.yandex.net/get-mpic/3741589/img_id1872338902924075749.jpeg/ori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avatars.mds.yandex.net/get-mpic/3741589/img_id1872338902924075749.jpeg/ori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4581" cy="991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1CCF22" w14:textId="77777777" w:rsidR="004337BF" w:rsidRPr="000E7A54" w:rsidRDefault="004337BF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4EED2D6A" w14:textId="3DDB7618" w:rsidR="004337BF" w:rsidRPr="000E7A54" w:rsidRDefault="004337BF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BF415CB" w14:textId="77777777" w:rsidR="004337BF" w:rsidRPr="000E7A54" w:rsidRDefault="004337BF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</w:tr>
      <w:tr w:rsidR="004337BF" w:rsidRPr="000E7A54" w14:paraId="19ADAC56" w14:textId="77777777"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C498019" w14:textId="77777777" w:rsidR="004337BF" w:rsidRPr="000E7A54" w:rsidRDefault="004337BF">
            <w:pPr>
              <w:suppressAutoHyphens w:val="0"/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Размеры продукта: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AC40F8E" w14:textId="77777777" w:rsidR="004337BF" w:rsidRPr="000E7A54" w:rsidRDefault="004337BF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 xml:space="preserve">В плёнке ОПП: </w:t>
            </w:r>
          </w:p>
          <w:p w14:paraId="5E959792" w14:textId="7665D538" w:rsidR="004337BF" w:rsidRPr="000E7A54" w:rsidRDefault="004337BF">
            <w:pPr>
              <w:pStyle w:val="ListParagraph"/>
              <w:numPr>
                <w:ilvl w:val="0"/>
                <w:numId w:val="29"/>
              </w:num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Ø наружный от 3</w:t>
            </w:r>
            <w:r w:rsidR="00FC5619" w:rsidRPr="000E7A54">
              <w:rPr>
                <w:rFonts w:ascii="Times New Roman" w:hAnsi="Times New Roman" w:cs="Times New Roman"/>
              </w:rPr>
              <w:t>1</w:t>
            </w:r>
            <w:r w:rsidRPr="000E7A54">
              <w:rPr>
                <w:rFonts w:ascii="Times New Roman" w:hAnsi="Times New Roman" w:cs="Times New Roman"/>
              </w:rPr>
              <w:t xml:space="preserve"> мм до </w:t>
            </w:r>
            <w:r w:rsidR="00FC5619" w:rsidRPr="000E7A54">
              <w:rPr>
                <w:rFonts w:ascii="Times New Roman" w:hAnsi="Times New Roman" w:cs="Times New Roman"/>
              </w:rPr>
              <w:t>62</w:t>
            </w:r>
            <w:r w:rsidRPr="000E7A54">
              <w:rPr>
                <w:rFonts w:ascii="Times New Roman" w:hAnsi="Times New Roman" w:cs="Times New Roman"/>
              </w:rPr>
              <w:t xml:space="preserve"> мм, </w:t>
            </w:r>
          </w:p>
          <w:p w14:paraId="2BE4A5D7" w14:textId="1B35DCD5" w:rsidR="004337BF" w:rsidRPr="000E7A54" w:rsidRDefault="004337BF">
            <w:pPr>
              <w:pStyle w:val="ListParagraph"/>
              <w:numPr>
                <w:ilvl w:val="0"/>
                <w:numId w:val="29"/>
              </w:num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 xml:space="preserve">ширина </w:t>
            </w:r>
            <w:r w:rsidR="00FC5619" w:rsidRPr="000E7A54">
              <w:rPr>
                <w:rFonts w:ascii="Times New Roman" w:hAnsi="Times New Roman" w:cs="Times New Roman"/>
              </w:rPr>
              <w:t>305</w:t>
            </w:r>
            <w:r w:rsidRPr="000E7A54">
              <w:rPr>
                <w:rFonts w:ascii="Times New Roman" w:hAnsi="Times New Roman" w:cs="Times New Roman"/>
              </w:rPr>
              <w:t xml:space="preserve"> мм; 4</w:t>
            </w:r>
            <w:r w:rsidR="00FC5619" w:rsidRPr="000E7A54">
              <w:rPr>
                <w:rFonts w:ascii="Times New Roman" w:hAnsi="Times New Roman" w:cs="Times New Roman"/>
              </w:rPr>
              <w:t>55</w:t>
            </w:r>
            <w:r w:rsidRPr="000E7A54">
              <w:rPr>
                <w:rFonts w:ascii="Times New Roman" w:hAnsi="Times New Roman" w:cs="Times New Roman"/>
              </w:rPr>
              <w:t xml:space="preserve"> мм</w:t>
            </w:r>
          </w:p>
          <w:p w14:paraId="076A7240" w14:textId="2AFAB61F" w:rsidR="004337BF" w:rsidRPr="000E7A54" w:rsidRDefault="004337BF" w:rsidP="00330C93">
            <w:pPr>
              <w:pStyle w:val="ListParagraph"/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</w:tr>
      <w:tr w:rsidR="004337BF" w:rsidRPr="000E7A54" w14:paraId="179397AE" w14:textId="77777777"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6B923BA" w14:textId="77777777" w:rsidR="004337BF" w:rsidRPr="000E7A54" w:rsidRDefault="004337BF">
            <w:pPr>
              <w:suppressAutoHyphens w:val="0"/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Максимальные габариты автоматического комплекса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3EB424D" w14:textId="71E377A4" w:rsidR="00330C93" w:rsidRPr="000E7A54" w:rsidRDefault="00330C93" w:rsidP="0004256C">
            <w:pPr>
              <w:pStyle w:val="ListParagraph"/>
              <w:suppressAutoHyphens w:val="0"/>
              <w:spacing w:after="0" w:line="240" w:lineRule="atLeast"/>
              <w:ind w:left="172"/>
              <w:contextualSpacing/>
              <w:rPr>
                <w:rFonts w:ascii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/>
                <w:lang w:eastAsia="ru-RU"/>
              </w:rPr>
              <w:t xml:space="preserve">Автоматический комплекс для 4-х линий </w:t>
            </w:r>
            <w:r w:rsidR="00F53C8C" w:rsidRPr="000E7A54">
              <w:rPr>
                <w:rFonts w:ascii="Times New Roman" w:hAnsi="Times New Roman" w:cs="Times New Roman"/>
                <w:color w:val="000000"/>
                <w:lang w:eastAsia="ru-RU"/>
              </w:rPr>
              <w:t xml:space="preserve">должен уместиться </w:t>
            </w:r>
            <w:r w:rsidRPr="000E7A54">
              <w:rPr>
                <w:rFonts w:ascii="Times New Roman" w:hAnsi="Times New Roman" w:cs="Times New Roman"/>
                <w:color w:val="000000"/>
                <w:lang w:eastAsia="ru-RU"/>
              </w:rPr>
              <w:t xml:space="preserve">на площади габаритами 17,88мх9,0м (Приложение №3 к данному ТЗ, красная рамка на схеме) </w:t>
            </w:r>
          </w:p>
          <w:p w14:paraId="78BD7738" w14:textId="7E9C4D72" w:rsidR="004337BF" w:rsidRPr="000E7A54" w:rsidRDefault="004337BF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A954478" w14:textId="77777777" w:rsidR="004337BF" w:rsidRPr="000E7A54" w:rsidRDefault="004337BF" w:rsidP="008000C7">
      <w:pPr>
        <w:pStyle w:val="ListParagraph"/>
        <w:suppressAutoHyphens w:val="0"/>
        <w:spacing w:before="119" w:after="119" w:line="240" w:lineRule="auto"/>
        <w:contextualSpacing/>
        <w:rPr>
          <w:rFonts w:ascii="Times New Roman" w:hAnsi="Times New Roman" w:cs="Times New Roman"/>
          <w:b/>
          <w:bCs/>
          <w:color w:val="365F91"/>
          <w:kern w:val="1"/>
          <w:lang w:eastAsia="ru-RU"/>
        </w:rPr>
      </w:pPr>
    </w:p>
    <w:p w14:paraId="449218CF" w14:textId="77777777" w:rsidR="004337BF" w:rsidRPr="000E7A54" w:rsidRDefault="004337BF" w:rsidP="008000C7">
      <w:pPr>
        <w:pStyle w:val="ListParagraph"/>
        <w:suppressAutoHyphens w:val="0"/>
        <w:spacing w:before="119" w:after="119" w:line="240" w:lineRule="auto"/>
        <w:contextualSpacing/>
        <w:rPr>
          <w:rFonts w:ascii="Times New Roman" w:hAnsi="Times New Roman" w:cs="Times New Roman"/>
          <w:b/>
          <w:bCs/>
          <w:color w:val="365F91"/>
          <w:kern w:val="1"/>
          <w:lang w:eastAsia="ru-RU"/>
        </w:rPr>
      </w:pPr>
    </w:p>
    <w:p w14:paraId="714513D7" w14:textId="1ABC1A2B" w:rsidR="004B6822" w:rsidRPr="000E7A54" w:rsidRDefault="00F15D8D" w:rsidP="008000C7">
      <w:pPr>
        <w:pStyle w:val="ListParagraph"/>
        <w:numPr>
          <w:ilvl w:val="0"/>
          <w:numId w:val="13"/>
        </w:numPr>
        <w:suppressAutoHyphens w:val="0"/>
        <w:spacing w:before="119" w:after="119" w:line="240" w:lineRule="auto"/>
        <w:contextualSpacing/>
        <w:jc w:val="center"/>
        <w:rPr>
          <w:rFonts w:ascii="Times New Roman" w:hAnsi="Times New Roman" w:cs="Times New Roman"/>
          <w:b/>
          <w:bCs/>
          <w:color w:val="365F91"/>
          <w:kern w:val="1"/>
          <w:lang w:eastAsia="ru-RU"/>
        </w:rPr>
      </w:pPr>
      <w:r w:rsidRPr="000E7A54">
        <w:rPr>
          <w:rFonts w:ascii="Times New Roman" w:hAnsi="Times New Roman" w:cs="Times New Roman"/>
          <w:b/>
          <w:bCs/>
          <w:color w:val="365F91"/>
          <w:kern w:val="1"/>
          <w:lang w:eastAsia="ru-RU"/>
        </w:rPr>
        <w:t>Основные требования к</w:t>
      </w:r>
      <w:r w:rsidR="00234C4A" w:rsidRPr="000E7A54">
        <w:rPr>
          <w:rFonts w:ascii="Times New Roman" w:hAnsi="Times New Roman" w:cs="Times New Roman"/>
          <w:b/>
          <w:bCs/>
          <w:color w:val="365F91"/>
          <w:kern w:val="1"/>
          <w:lang w:eastAsia="ru-RU"/>
        </w:rPr>
        <w:t xml:space="preserve"> оборудованию и</w:t>
      </w:r>
      <w:r w:rsidRPr="000E7A54">
        <w:rPr>
          <w:rFonts w:ascii="Times New Roman" w:hAnsi="Times New Roman" w:cs="Times New Roman"/>
          <w:b/>
          <w:bCs/>
          <w:color w:val="365F91"/>
          <w:kern w:val="1"/>
          <w:lang w:eastAsia="ru-RU"/>
        </w:rPr>
        <w:t xml:space="preserve"> </w:t>
      </w:r>
      <w:r w:rsidR="00053571" w:rsidRPr="000E7A54">
        <w:rPr>
          <w:rFonts w:ascii="Times New Roman" w:hAnsi="Times New Roman" w:cs="Times New Roman"/>
          <w:b/>
          <w:bCs/>
          <w:color w:val="365F91"/>
          <w:kern w:val="1"/>
          <w:lang w:eastAsia="ru-RU"/>
        </w:rPr>
        <w:t>базисному инжинирингу</w:t>
      </w:r>
      <w:r w:rsidRPr="000E7A54">
        <w:rPr>
          <w:rFonts w:ascii="Times New Roman" w:hAnsi="Times New Roman" w:cs="Times New Roman"/>
          <w:b/>
          <w:bCs/>
          <w:color w:val="365F91"/>
          <w:kern w:val="1"/>
          <w:lang w:eastAsia="ru-RU"/>
        </w:rPr>
        <w:t>.</w:t>
      </w:r>
    </w:p>
    <w:p w14:paraId="68C442D4" w14:textId="77777777" w:rsidR="0004256C" w:rsidRPr="000E7A54" w:rsidRDefault="007D391C" w:rsidP="008000C7">
      <w:pPr>
        <w:spacing w:after="160" w:line="259" w:lineRule="auto"/>
        <w:contextualSpacing/>
        <w:jc w:val="both"/>
        <w:rPr>
          <w:rFonts w:ascii="Times New Roman" w:hAnsi="Times New Roman" w:cs="Times New Roman"/>
        </w:rPr>
      </w:pPr>
      <w:r w:rsidRPr="000E7A54">
        <w:rPr>
          <w:rFonts w:ascii="Times New Roman" w:hAnsi="Times New Roman" w:cs="Times New Roman"/>
          <w:b/>
          <w:bCs/>
        </w:rPr>
        <w:t>Назначение</w:t>
      </w:r>
      <w:r w:rsidR="00211B76" w:rsidRPr="000E7A54">
        <w:rPr>
          <w:rFonts w:ascii="Times New Roman" w:hAnsi="Times New Roman" w:cs="Times New Roman"/>
          <w:b/>
          <w:bCs/>
        </w:rPr>
        <w:t xml:space="preserve"> оборудования</w:t>
      </w:r>
      <w:r w:rsidR="00053571" w:rsidRPr="000E7A54">
        <w:rPr>
          <w:rFonts w:ascii="Times New Roman" w:hAnsi="Times New Roman" w:cs="Times New Roman"/>
          <w:b/>
          <w:bCs/>
        </w:rPr>
        <w:t>:</w:t>
      </w:r>
      <w:r w:rsidR="00053571" w:rsidRPr="000E7A54">
        <w:rPr>
          <w:rFonts w:ascii="Times New Roman" w:hAnsi="Times New Roman" w:cs="Times New Roman"/>
        </w:rPr>
        <w:t xml:space="preserve"> </w:t>
      </w:r>
      <w:r w:rsidR="00FC5619" w:rsidRPr="000E7A54">
        <w:rPr>
          <w:rFonts w:ascii="Times New Roman" w:hAnsi="Times New Roman" w:cs="Times New Roman"/>
        </w:rPr>
        <w:t xml:space="preserve">автоматизация процесса по упаковке </w:t>
      </w:r>
      <w:r w:rsidR="00211B76" w:rsidRPr="000E7A54">
        <w:rPr>
          <w:rFonts w:ascii="Times New Roman" w:hAnsi="Times New Roman" w:cs="Times New Roman"/>
        </w:rPr>
        <w:t xml:space="preserve">алюминиевой бытовой </w:t>
      </w:r>
      <w:r w:rsidR="008000C7" w:rsidRPr="000E7A54">
        <w:rPr>
          <w:rFonts w:ascii="Times New Roman" w:hAnsi="Times New Roman" w:cs="Times New Roman"/>
        </w:rPr>
        <w:t>фольги в</w:t>
      </w:r>
      <w:r w:rsidR="00211B76" w:rsidRPr="000E7A54">
        <w:rPr>
          <w:rFonts w:ascii="Times New Roman" w:hAnsi="Times New Roman" w:cs="Times New Roman"/>
        </w:rPr>
        <w:t xml:space="preserve"> </w:t>
      </w:r>
      <w:r w:rsidR="00FC5619" w:rsidRPr="000E7A54">
        <w:rPr>
          <w:rFonts w:ascii="Times New Roman" w:hAnsi="Times New Roman" w:cs="Times New Roman"/>
        </w:rPr>
        <w:t>рулонах</w:t>
      </w:r>
      <w:r w:rsidR="0004256C" w:rsidRPr="000E7A54">
        <w:rPr>
          <w:rFonts w:ascii="Times New Roman" w:hAnsi="Times New Roman" w:cs="Times New Roman"/>
        </w:rPr>
        <w:t xml:space="preserve">. </w:t>
      </w:r>
    </w:p>
    <w:p w14:paraId="77916118" w14:textId="77777777" w:rsidR="0004256C" w:rsidRPr="000E7A54" w:rsidRDefault="0004256C" w:rsidP="008000C7">
      <w:pPr>
        <w:spacing w:after="160" w:line="259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0E7A54">
        <w:rPr>
          <w:rFonts w:ascii="Times New Roman" w:hAnsi="Times New Roman" w:cs="Times New Roman"/>
          <w:b/>
          <w:bCs/>
        </w:rPr>
        <w:t>Этапы технологических операций: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7"/>
        <w:gridCol w:w="5224"/>
        <w:gridCol w:w="3821"/>
      </w:tblGrid>
      <w:tr w:rsidR="00BF2037" w:rsidRPr="000E7A54" w14:paraId="5D609497" w14:textId="186C315C" w:rsidTr="00BF2037">
        <w:tc>
          <w:tcPr>
            <w:tcW w:w="867" w:type="dxa"/>
          </w:tcPr>
          <w:p w14:paraId="2EFD9817" w14:textId="65F3F002" w:rsidR="00BF2037" w:rsidRPr="000E7A54" w:rsidRDefault="00BF2037" w:rsidP="00372F96">
            <w:pPr>
              <w:spacing w:after="160" w:line="259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7A54">
              <w:rPr>
                <w:rFonts w:ascii="Times New Roman" w:hAnsi="Times New Roman" w:cs="Times New Roman"/>
                <w:b/>
                <w:bCs/>
              </w:rPr>
              <w:t>Номер этапа</w:t>
            </w:r>
          </w:p>
        </w:tc>
        <w:tc>
          <w:tcPr>
            <w:tcW w:w="5224" w:type="dxa"/>
          </w:tcPr>
          <w:p w14:paraId="51C067F2" w14:textId="3AC03570" w:rsidR="00BF2037" w:rsidRPr="000E7A54" w:rsidRDefault="00BF2037" w:rsidP="00372F96">
            <w:pPr>
              <w:spacing w:after="160" w:line="259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7A54">
              <w:rPr>
                <w:rFonts w:ascii="Times New Roman" w:hAnsi="Times New Roman" w:cs="Times New Roman"/>
                <w:b/>
                <w:bCs/>
              </w:rPr>
              <w:t>Технологическая операция</w:t>
            </w:r>
          </w:p>
        </w:tc>
        <w:tc>
          <w:tcPr>
            <w:tcW w:w="3821" w:type="dxa"/>
          </w:tcPr>
          <w:p w14:paraId="09AE494D" w14:textId="2F127381" w:rsidR="00BF2037" w:rsidRPr="000E7A54" w:rsidRDefault="00BF2037" w:rsidP="00372F96">
            <w:pPr>
              <w:spacing w:after="160" w:line="259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7A54">
              <w:rPr>
                <w:rFonts w:ascii="Times New Roman" w:hAnsi="Times New Roman" w:cs="Times New Roman"/>
                <w:b/>
                <w:bCs/>
              </w:rPr>
              <w:t>Оборудование</w:t>
            </w:r>
          </w:p>
        </w:tc>
      </w:tr>
      <w:tr w:rsidR="00BF2037" w:rsidRPr="000E7A54" w14:paraId="60132F68" w14:textId="7E3ECF42" w:rsidTr="00BF2037">
        <w:tc>
          <w:tcPr>
            <w:tcW w:w="867" w:type="dxa"/>
          </w:tcPr>
          <w:p w14:paraId="5D31515A" w14:textId="73F65E42" w:rsidR="00BF2037" w:rsidRPr="000E7A54" w:rsidRDefault="00BF2037" w:rsidP="00372F96">
            <w:pPr>
              <w:spacing w:after="160" w:line="259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24" w:type="dxa"/>
          </w:tcPr>
          <w:p w14:paraId="480AC422" w14:textId="5138E3ED" w:rsidR="00BF2037" w:rsidRPr="000E7A54" w:rsidRDefault="00BF2037" w:rsidP="00BF2037">
            <w:pPr>
              <w:spacing w:after="160" w:line="259" w:lineRule="auto"/>
              <w:contextualSpacing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Автоматическое формирование короба</w:t>
            </w:r>
          </w:p>
        </w:tc>
        <w:tc>
          <w:tcPr>
            <w:tcW w:w="3821" w:type="dxa"/>
          </w:tcPr>
          <w:p w14:paraId="4AA21156" w14:textId="7D256359" w:rsidR="00BF2037" w:rsidRPr="000E7A54" w:rsidRDefault="00BF2037" w:rsidP="00BF2037">
            <w:pPr>
              <w:spacing w:after="160" w:line="259" w:lineRule="auto"/>
              <w:contextualSpacing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Формирователь гофротары</w:t>
            </w:r>
          </w:p>
        </w:tc>
      </w:tr>
      <w:tr w:rsidR="00BF2037" w:rsidRPr="000E7A54" w14:paraId="0870CB80" w14:textId="467FDB8C" w:rsidTr="00BF2037">
        <w:tc>
          <w:tcPr>
            <w:tcW w:w="867" w:type="dxa"/>
          </w:tcPr>
          <w:p w14:paraId="5B0E8790" w14:textId="4D8AEE61" w:rsidR="00BF2037" w:rsidRPr="000E7A54" w:rsidRDefault="00BF2037" w:rsidP="00372F96">
            <w:pPr>
              <w:spacing w:after="160" w:line="259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224" w:type="dxa"/>
          </w:tcPr>
          <w:p w14:paraId="577396E6" w14:textId="0B643D35" w:rsidR="00BF2037" w:rsidRPr="000E7A54" w:rsidRDefault="00BF2037" w:rsidP="00BF2037">
            <w:pPr>
              <w:spacing w:after="160" w:line="259" w:lineRule="auto"/>
              <w:contextualSpacing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Контроль качества рулонов перед упаковкой в короб (машинное зрение), отбраковка</w:t>
            </w:r>
          </w:p>
        </w:tc>
        <w:tc>
          <w:tcPr>
            <w:tcW w:w="3821" w:type="dxa"/>
          </w:tcPr>
          <w:p w14:paraId="32165264" w14:textId="7A28E247" w:rsidR="00BF2037" w:rsidRPr="000E7A54" w:rsidRDefault="00BF2037" w:rsidP="00BF2037">
            <w:pPr>
              <w:spacing w:after="160" w:line="259" w:lineRule="auto"/>
              <w:contextualSpacing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Дефектоскоп, машинное зрение</w:t>
            </w:r>
          </w:p>
        </w:tc>
      </w:tr>
      <w:tr w:rsidR="00BF2037" w:rsidRPr="000E7A54" w14:paraId="2326E608" w14:textId="1D639993" w:rsidTr="00BF2037">
        <w:tc>
          <w:tcPr>
            <w:tcW w:w="867" w:type="dxa"/>
          </w:tcPr>
          <w:p w14:paraId="6A3BAE16" w14:textId="65E7E85C" w:rsidR="00BF2037" w:rsidRPr="000E7A54" w:rsidRDefault="00BF2037" w:rsidP="00372F96">
            <w:pPr>
              <w:spacing w:after="160" w:line="259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224" w:type="dxa"/>
          </w:tcPr>
          <w:p w14:paraId="0E9271DD" w14:textId="736895CD" w:rsidR="00BF2037" w:rsidRPr="000E7A54" w:rsidRDefault="00BF2037" w:rsidP="00BF2037">
            <w:pPr>
              <w:spacing w:after="160" w:line="259" w:lineRule="auto"/>
              <w:contextualSpacing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Автоматическая укладка рулона фольги в короб</w:t>
            </w:r>
          </w:p>
        </w:tc>
        <w:tc>
          <w:tcPr>
            <w:tcW w:w="3821" w:type="dxa"/>
          </w:tcPr>
          <w:p w14:paraId="11076EAD" w14:textId="3111420F" w:rsidR="00BF2037" w:rsidRPr="000E7A54" w:rsidRDefault="00BF2037" w:rsidP="00BF2037">
            <w:pPr>
              <w:spacing w:after="160" w:line="259" w:lineRule="auto"/>
              <w:contextualSpacing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Робот укладчик рулонов</w:t>
            </w:r>
          </w:p>
        </w:tc>
      </w:tr>
      <w:tr w:rsidR="00BF2037" w:rsidRPr="000E7A54" w14:paraId="629B5113" w14:textId="652DA741" w:rsidTr="00BF2037">
        <w:tc>
          <w:tcPr>
            <w:tcW w:w="867" w:type="dxa"/>
          </w:tcPr>
          <w:p w14:paraId="265383F8" w14:textId="0CCA0B8F" w:rsidR="00BF2037" w:rsidRPr="000E7A54" w:rsidRDefault="00BF2037" w:rsidP="00372F96">
            <w:pPr>
              <w:spacing w:after="160" w:line="259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24" w:type="dxa"/>
          </w:tcPr>
          <w:p w14:paraId="6CFA8A5F" w14:textId="5692A092" w:rsidR="00BF2037" w:rsidRPr="000E7A54" w:rsidRDefault="00BF2037" w:rsidP="00BF2037">
            <w:pPr>
              <w:spacing w:after="160" w:line="259" w:lineRule="auto"/>
              <w:contextualSpacing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Контроль количества вложений в короб и отбраковка</w:t>
            </w:r>
          </w:p>
        </w:tc>
        <w:tc>
          <w:tcPr>
            <w:tcW w:w="3821" w:type="dxa"/>
          </w:tcPr>
          <w:p w14:paraId="23766299" w14:textId="51AF2AD0" w:rsidR="00BF2037" w:rsidRPr="000E7A54" w:rsidRDefault="00BF2037" w:rsidP="00BF2037">
            <w:pPr>
              <w:spacing w:after="160" w:line="259" w:lineRule="auto"/>
              <w:contextualSpacing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Система контроля количества вложений, датчик массы</w:t>
            </w:r>
          </w:p>
        </w:tc>
      </w:tr>
      <w:tr w:rsidR="00BF2037" w:rsidRPr="000E7A54" w14:paraId="600F7229" w14:textId="0FB15656" w:rsidTr="00BF2037">
        <w:tc>
          <w:tcPr>
            <w:tcW w:w="867" w:type="dxa"/>
          </w:tcPr>
          <w:p w14:paraId="7B823BC3" w14:textId="3E2A2346" w:rsidR="00BF2037" w:rsidRPr="000E7A54" w:rsidRDefault="00BF2037" w:rsidP="00372F96">
            <w:pPr>
              <w:spacing w:after="160" w:line="259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224" w:type="dxa"/>
          </w:tcPr>
          <w:p w14:paraId="4E3B9D54" w14:textId="5E36D032" w:rsidR="00BF2037" w:rsidRPr="000E7A54" w:rsidRDefault="00BF2037" w:rsidP="00BF2037">
            <w:pPr>
              <w:spacing w:after="160" w:line="259" w:lineRule="auto"/>
              <w:contextualSpacing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Автоматическое заклеивание короба</w:t>
            </w:r>
          </w:p>
        </w:tc>
        <w:tc>
          <w:tcPr>
            <w:tcW w:w="3821" w:type="dxa"/>
          </w:tcPr>
          <w:p w14:paraId="2149D10C" w14:textId="5ECD197A" w:rsidR="00BF2037" w:rsidRPr="000E7A54" w:rsidRDefault="00BF2037" w:rsidP="00BF2037">
            <w:pPr>
              <w:spacing w:after="160" w:line="259" w:lineRule="auto"/>
              <w:contextualSpacing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Автоматический заклейщик гофротары</w:t>
            </w:r>
          </w:p>
        </w:tc>
      </w:tr>
      <w:tr w:rsidR="00BF2037" w:rsidRPr="000E7A54" w14:paraId="5AAC9EE9" w14:textId="27E58EDB" w:rsidTr="00BF2037">
        <w:tc>
          <w:tcPr>
            <w:tcW w:w="867" w:type="dxa"/>
          </w:tcPr>
          <w:p w14:paraId="4B9B7625" w14:textId="7198025A" w:rsidR="00BF2037" w:rsidRPr="000E7A54" w:rsidRDefault="00BF2037" w:rsidP="00372F96">
            <w:pPr>
              <w:spacing w:after="160" w:line="259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224" w:type="dxa"/>
          </w:tcPr>
          <w:p w14:paraId="26104ED2" w14:textId="08177193" w:rsidR="00BF2037" w:rsidRPr="000E7A54" w:rsidRDefault="00BF2037" w:rsidP="00BF2037">
            <w:pPr>
              <w:spacing w:after="160" w:line="259" w:lineRule="auto"/>
              <w:contextualSpacing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Наклейка этикетки на короб</w:t>
            </w:r>
          </w:p>
        </w:tc>
        <w:tc>
          <w:tcPr>
            <w:tcW w:w="3821" w:type="dxa"/>
          </w:tcPr>
          <w:p w14:paraId="2CA624B4" w14:textId="12F365BA" w:rsidR="00BF2037" w:rsidRPr="000E7A54" w:rsidRDefault="00BF2037" w:rsidP="00BF2037">
            <w:pPr>
              <w:spacing w:after="160" w:line="259" w:lineRule="auto"/>
              <w:contextualSpacing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Этикеровщик</w:t>
            </w:r>
          </w:p>
        </w:tc>
      </w:tr>
      <w:tr w:rsidR="00BF2037" w:rsidRPr="000E7A54" w14:paraId="086EC34F" w14:textId="7CDAC941" w:rsidTr="00BF2037">
        <w:tc>
          <w:tcPr>
            <w:tcW w:w="867" w:type="dxa"/>
          </w:tcPr>
          <w:p w14:paraId="2B593B92" w14:textId="6F9F334C" w:rsidR="00BF2037" w:rsidRPr="000E7A54" w:rsidRDefault="00BF2037" w:rsidP="00372F96">
            <w:pPr>
              <w:spacing w:after="160" w:line="259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224" w:type="dxa"/>
          </w:tcPr>
          <w:p w14:paraId="194F0B3C" w14:textId="5DC513A8" w:rsidR="00BF2037" w:rsidRPr="000E7A54" w:rsidRDefault="00BF2037" w:rsidP="00BF2037">
            <w:pPr>
              <w:spacing w:after="160" w:line="259" w:lineRule="auto"/>
              <w:contextualSpacing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 xml:space="preserve">Роботизированная укладка короба с продукцией на паллет </w:t>
            </w:r>
          </w:p>
        </w:tc>
        <w:tc>
          <w:tcPr>
            <w:tcW w:w="3821" w:type="dxa"/>
          </w:tcPr>
          <w:p w14:paraId="7067C7D5" w14:textId="1A5CFE67" w:rsidR="00BF2037" w:rsidRPr="000E7A54" w:rsidRDefault="00BF2037" w:rsidP="00BF2037">
            <w:pPr>
              <w:spacing w:after="160" w:line="259" w:lineRule="auto"/>
              <w:contextualSpacing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Робот паллетайзер (робот укладчик коробок на паллет)</w:t>
            </w:r>
          </w:p>
        </w:tc>
      </w:tr>
      <w:tr w:rsidR="00BF2037" w:rsidRPr="000E7A54" w14:paraId="2488350F" w14:textId="586A3515" w:rsidTr="00BF2037">
        <w:tc>
          <w:tcPr>
            <w:tcW w:w="867" w:type="dxa"/>
          </w:tcPr>
          <w:p w14:paraId="7DAE3199" w14:textId="186851F9" w:rsidR="00BF2037" w:rsidRPr="000E7A54" w:rsidRDefault="00BF2037" w:rsidP="00372F96">
            <w:pPr>
              <w:spacing w:after="160" w:line="259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224" w:type="dxa"/>
          </w:tcPr>
          <w:p w14:paraId="1EB1C2BB" w14:textId="7E3E83F8" w:rsidR="00BF2037" w:rsidRPr="000E7A54" w:rsidRDefault="00BF2037" w:rsidP="00BF2037">
            <w:pPr>
              <w:spacing w:after="160" w:line="259" w:lineRule="auto"/>
              <w:contextualSpacing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Транспортировка паллета с продукцией на упаковку</w:t>
            </w:r>
          </w:p>
        </w:tc>
        <w:tc>
          <w:tcPr>
            <w:tcW w:w="3821" w:type="dxa"/>
          </w:tcPr>
          <w:p w14:paraId="7D834675" w14:textId="77777777" w:rsidR="00BF2037" w:rsidRPr="000E7A54" w:rsidRDefault="00BF2037" w:rsidP="00BF2037">
            <w:pPr>
              <w:spacing w:after="160" w:line="259" w:lineRule="auto"/>
              <w:contextualSpacing/>
              <w:rPr>
                <w:rFonts w:ascii="Times New Roman" w:hAnsi="Times New Roman" w:cs="Times New Roman"/>
              </w:rPr>
            </w:pPr>
          </w:p>
        </w:tc>
      </w:tr>
    </w:tbl>
    <w:p w14:paraId="72EEA00B" w14:textId="77777777" w:rsidR="00372F96" w:rsidRPr="000E7A54" w:rsidRDefault="00372F96" w:rsidP="008000C7">
      <w:pPr>
        <w:suppressAutoHyphens w:val="0"/>
        <w:spacing w:after="0"/>
        <w:contextualSpacing/>
        <w:jc w:val="both"/>
        <w:rPr>
          <w:rFonts w:ascii="Times New Roman" w:hAnsi="Times New Roman" w:cs="Times New Roman"/>
          <w:b/>
          <w:bCs/>
          <w:color w:val="000000"/>
          <w:lang w:eastAsia="ru-RU"/>
        </w:rPr>
      </w:pPr>
    </w:p>
    <w:p w14:paraId="649D8ED3" w14:textId="77777777" w:rsidR="00372F96" w:rsidRPr="000E7A54" w:rsidRDefault="00372F96" w:rsidP="008000C7">
      <w:pPr>
        <w:suppressAutoHyphens w:val="0"/>
        <w:spacing w:after="0"/>
        <w:contextualSpacing/>
        <w:jc w:val="both"/>
        <w:rPr>
          <w:rFonts w:ascii="Times New Roman" w:hAnsi="Times New Roman" w:cs="Times New Roman"/>
          <w:b/>
          <w:bCs/>
          <w:color w:val="000000"/>
          <w:lang w:eastAsia="ru-RU"/>
        </w:rPr>
      </w:pPr>
    </w:p>
    <w:p w14:paraId="57EF65F4" w14:textId="77777777" w:rsidR="00372F96" w:rsidRPr="000E7A54" w:rsidRDefault="00372F96" w:rsidP="008000C7">
      <w:pPr>
        <w:suppressAutoHyphens w:val="0"/>
        <w:spacing w:after="0"/>
        <w:contextualSpacing/>
        <w:jc w:val="both"/>
        <w:rPr>
          <w:rFonts w:ascii="Times New Roman" w:hAnsi="Times New Roman" w:cs="Times New Roman"/>
          <w:b/>
          <w:bCs/>
          <w:color w:val="000000"/>
          <w:lang w:eastAsia="ru-RU"/>
        </w:rPr>
      </w:pPr>
    </w:p>
    <w:p w14:paraId="2F3671A3" w14:textId="3CDFA3CA" w:rsidR="004B6822" w:rsidRPr="000E7A54" w:rsidRDefault="00F15D8D" w:rsidP="008000C7">
      <w:pPr>
        <w:suppressAutoHyphens w:val="0"/>
        <w:spacing w:after="280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b/>
          <w:bCs/>
          <w:color w:val="000000"/>
          <w:lang w:eastAsia="ru-RU"/>
        </w:rPr>
        <w:lastRenderedPageBreak/>
        <w:t xml:space="preserve">Основные </w:t>
      </w:r>
      <w:r w:rsidR="00110598" w:rsidRPr="000E7A54">
        <w:rPr>
          <w:rFonts w:ascii="Times New Roman" w:hAnsi="Times New Roman" w:cs="Times New Roman"/>
          <w:b/>
          <w:bCs/>
          <w:color w:val="000000"/>
          <w:lang w:eastAsia="ru-RU"/>
        </w:rPr>
        <w:t xml:space="preserve">операции и </w:t>
      </w:r>
      <w:r w:rsidR="00FC5619" w:rsidRPr="000E7A54">
        <w:rPr>
          <w:rFonts w:ascii="Times New Roman" w:hAnsi="Times New Roman" w:cs="Times New Roman"/>
          <w:b/>
          <w:bCs/>
          <w:color w:val="000000"/>
          <w:lang w:eastAsia="ru-RU"/>
        </w:rPr>
        <w:t>характеристики,</w:t>
      </w:r>
      <w:r w:rsidR="00053571" w:rsidRPr="000E7A54">
        <w:rPr>
          <w:rFonts w:ascii="Times New Roman" w:hAnsi="Times New Roman" w:cs="Times New Roman"/>
          <w:b/>
          <w:bCs/>
          <w:color w:val="000000"/>
          <w:lang w:eastAsia="ru-RU"/>
        </w:rPr>
        <w:t xml:space="preserve"> </w:t>
      </w:r>
      <w:r w:rsidR="00FC5619" w:rsidRPr="000E7A54">
        <w:rPr>
          <w:rFonts w:ascii="Times New Roman" w:hAnsi="Times New Roman" w:cs="Times New Roman"/>
          <w:b/>
          <w:bCs/>
          <w:color w:val="000000"/>
          <w:lang w:eastAsia="ru-RU"/>
        </w:rPr>
        <w:t>предъявляемые к поставляемому автоматическому комплексу</w:t>
      </w:r>
      <w:r w:rsidRPr="000E7A54">
        <w:rPr>
          <w:rFonts w:ascii="Times New Roman" w:hAnsi="Times New Roman" w:cs="Times New Roman"/>
          <w:b/>
          <w:bCs/>
          <w:color w:val="000000"/>
          <w:lang w:eastAsia="ru-RU"/>
        </w:rPr>
        <w:t>:</w:t>
      </w:r>
    </w:p>
    <w:tbl>
      <w:tblPr>
        <w:tblW w:w="9923" w:type="dxa"/>
        <w:tblInd w:w="-8" w:type="dxa"/>
        <w:tblLayout w:type="fixed"/>
        <w:tblLook w:val="0000" w:firstRow="0" w:lastRow="0" w:firstColumn="0" w:lastColumn="0" w:noHBand="0" w:noVBand="0"/>
      </w:tblPr>
      <w:tblGrid>
        <w:gridCol w:w="2977"/>
        <w:gridCol w:w="6946"/>
      </w:tblGrid>
      <w:tr w:rsidR="00110598" w:rsidRPr="000E7A54" w14:paraId="13EA49CA" w14:textId="77777777" w:rsidTr="008207A7"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F16FAC2" w14:textId="0F47AB6B" w:rsidR="00110598" w:rsidRPr="000E7A54" w:rsidRDefault="00110598" w:rsidP="00E120C5">
            <w:pPr>
              <w:suppressAutoHyphens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Наименование оборудование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F9EA344" w14:textId="0C958C14" w:rsidR="00110598" w:rsidRPr="000E7A54" w:rsidRDefault="00110598" w:rsidP="004943D0">
            <w:pPr>
              <w:pStyle w:val="ListParagraph"/>
              <w:suppressAutoHyphens w:val="0"/>
              <w:spacing w:after="0" w:line="240" w:lineRule="auto"/>
              <w:ind w:left="173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 xml:space="preserve">Необходимые </w:t>
            </w:r>
            <w:r w:rsidR="00E120C5" w:rsidRPr="000E7A54">
              <w:rPr>
                <w:rFonts w:ascii="Times New Roman" w:hAnsi="Times New Roman" w:cs="Times New Roman"/>
              </w:rPr>
              <w:t>операции</w:t>
            </w:r>
          </w:p>
        </w:tc>
      </w:tr>
      <w:tr w:rsidR="00B82279" w:rsidRPr="000E7A54" w14:paraId="0BAF131B" w14:textId="77777777" w:rsidTr="008207A7"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5A315B9" w14:textId="0893AAFA" w:rsidR="00B82279" w:rsidRPr="000E7A54" w:rsidRDefault="00691F9A" w:rsidP="00E120C5">
            <w:pPr>
              <w:pStyle w:val="ListParagraph"/>
              <w:numPr>
                <w:ilvl w:val="0"/>
                <w:numId w:val="26"/>
              </w:numPr>
              <w:suppressAutoHyphens w:val="0"/>
              <w:spacing w:line="240" w:lineRule="auto"/>
              <w:ind w:left="322"/>
              <w:contextualSpacing/>
              <w:rPr>
                <w:rFonts w:ascii="Times New Roman" w:hAnsi="Times New Roman" w:cs="Times New Roman"/>
                <w:color w:val="000000"/>
                <w:lang w:eastAsia="ru-RU"/>
              </w:rPr>
            </w:pPr>
            <w:r w:rsidRPr="000E7A54">
              <w:rPr>
                <w:rFonts w:ascii="Times New Roman" w:hAnsi="Times New Roman" w:cs="Times New Roman"/>
              </w:rPr>
              <w:t>Фо</w:t>
            </w:r>
            <w:r w:rsidR="00B82279" w:rsidRPr="000E7A54">
              <w:rPr>
                <w:rFonts w:ascii="Times New Roman" w:hAnsi="Times New Roman" w:cs="Times New Roman"/>
              </w:rPr>
              <w:t>рмирование гофрокороба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C852A28" w14:textId="5B474F2A" w:rsidR="00B82279" w:rsidRPr="000E7A54" w:rsidRDefault="00FC5619" w:rsidP="004943D0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Автоматическое формирование гофрокороба из стопы с оклейкой скотчем и подготовкой короба к укладке в него продукции. Основные размеры используемых коробов в Приложении №2 к техническому заданию</w:t>
            </w:r>
            <w:r w:rsidR="00691F26" w:rsidRPr="000E7A54">
              <w:rPr>
                <w:rFonts w:ascii="Times New Roman" w:hAnsi="Times New Roman" w:cs="Times New Roman"/>
              </w:rPr>
              <w:t xml:space="preserve"> </w:t>
            </w:r>
            <w:r w:rsidR="00E120C5" w:rsidRPr="000E7A54">
              <w:rPr>
                <w:rFonts w:ascii="Times New Roman" w:hAnsi="Times New Roman" w:cs="Times New Roman"/>
                <w:i/>
                <w:iCs/>
              </w:rPr>
              <w:t xml:space="preserve">(в предложении указать какие размеров коробов, из </w:t>
            </w:r>
            <w:r w:rsidRPr="000E7A54">
              <w:rPr>
                <w:rFonts w:ascii="Times New Roman" w:hAnsi="Times New Roman" w:cs="Times New Roman"/>
                <w:i/>
                <w:iCs/>
              </w:rPr>
              <w:t>Приложения №2</w:t>
            </w:r>
            <w:r w:rsidR="00E120C5" w:rsidRPr="000E7A54">
              <w:rPr>
                <w:rFonts w:ascii="Times New Roman" w:hAnsi="Times New Roman" w:cs="Times New Roman"/>
                <w:i/>
                <w:iCs/>
              </w:rPr>
              <w:t>, может гарантировано формировать</w:t>
            </w:r>
            <w:r w:rsidRPr="000E7A54">
              <w:rPr>
                <w:rFonts w:ascii="Times New Roman" w:hAnsi="Times New Roman" w:cs="Times New Roman"/>
                <w:i/>
                <w:iCs/>
              </w:rPr>
              <w:t xml:space="preserve"> оборудование</w:t>
            </w:r>
            <w:r w:rsidR="00691F9A" w:rsidRPr="000E7A54">
              <w:rPr>
                <w:rFonts w:ascii="Times New Roman" w:hAnsi="Times New Roman" w:cs="Times New Roman"/>
                <w:i/>
                <w:iCs/>
              </w:rPr>
              <w:t>)</w:t>
            </w:r>
            <w:r w:rsidR="00625417" w:rsidRPr="000E7A54">
              <w:rPr>
                <w:rFonts w:ascii="Times New Roman" w:hAnsi="Times New Roman" w:cs="Times New Roman"/>
                <w:i/>
                <w:iCs/>
              </w:rPr>
              <w:t>.</w:t>
            </w:r>
          </w:p>
        </w:tc>
      </w:tr>
      <w:tr w:rsidR="00691F9A" w:rsidRPr="000E7A54" w14:paraId="7325C174" w14:textId="77777777" w:rsidTr="008207A7"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6FDE85A" w14:textId="3D20AC7D" w:rsidR="00691F9A" w:rsidRPr="000E7A54" w:rsidRDefault="00691F9A" w:rsidP="00691F9A">
            <w:pPr>
              <w:pStyle w:val="ListParagraph"/>
              <w:numPr>
                <w:ilvl w:val="0"/>
                <w:numId w:val="26"/>
              </w:numPr>
              <w:suppressAutoHyphens w:val="0"/>
              <w:spacing w:line="240" w:lineRule="auto"/>
              <w:ind w:left="322"/>
              <w:contextualSpacing/>
              <w:rPr>
                <w:rFonts w:ascii="Times New Roman" w:hAnsi="Times New Roman" w:cs="Times New Roman"/>
                <w:color w:val="000000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/>
                <w:lang w:eastAsia="ru-RU"/>
              </w:rPr>
              <w:t>Техническое зрение (дефектоскоп для отбраковки рулончиков)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6FB9C97" w14:textId="301843C1" w:rsidR="00691F9A" w:rsidRPr="000E7A54" w:rsidRDefault="00691F9A" w:rsidP="004943D0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Устройство проводит дефектоскопию (техническое зрение) дефекты:</w:t>
            </w:r>
          </w:p>
          <w:p w14:paraId="1DB320DA" w14:textId="77777777" w:rsidR="00691F9A" w:rsidRPr="000E7A54" w:rsidRDefault="00691F9A" w:rsidP="004943D0">
            <w:pPr>
              <w:pStyle w:val="ListParagraph"/>
              <w:numPr>
                <w:ilvl w:val="0"/>
                <w:numId w:val="22"/>
              </w:numPr>
              <w:suppressAutoHyphens w:val="0"/>
              <w:spacing w:after="0" w:line="240" w:lineRule="auto"/>
              <w:ind w:left="597" w:hanging="283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 xml:space="preserve">нахлесты фольги, </w:t>
            </w:r>
          </w:p>
          <w:p w14:paraId="7C00166C" w14:textId="77777777" w:rsidR="00691F9A" w:rsidRPr="000E7A54" w:rsidRDefault="00691F9A" w:rsidP="004943D0">
            <w:pPr>
              <w:pStyle w:val="ListParagraph"/>
              <w:numPr>
                <w:ilvl w:val="0"/>
                <w:numId w:val="22"/>
              </w:numPr>
              <w:suppressAutoHyphens w:val="0"/>
              <w:spacing w:after="0" w:line="240" w:lineRule="auto"/>
              <w:ind w:left="597" w:hanging="283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 xml:space="preserve">пятна, </w:t>
            </w:r>
          </w:p>
          <w:p w14:paraId="2A691529" w14:textId="77777777" w:rsidR="00691F9A" w:rsidRPr="000E7A54" w:rsidRDefault="00691F9A" w:rsidP="004943D0">
            <w:pPr>
              <w:pStyle w:val="ListParagraph"/>
              <w:numPr>
                <w:ilvl w:val="0"/>
                <w:numId w:val="22"/>
              </w:numPr>
              <w:suppressAutoHyphens w:val="0"/>
              <w:spacing w:after="0" w:line="240" w:lineRule="auto"/>
              <w:ind w:left="597" w:hanging="283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 xml:space="preserve">загрязнения, </w:t>
            </w:r>
          </w:p>
          <w:p w14:paraId="1C5D9D57" w14:textId="77777777" w:rsidR="00691F9A" w:rsidRPr="000E7A54" w:rsidRDefault="00691F9A" w:rsidP="004943D0">
            <w:pPr>
              <w:pStyle w:val="ListParagraph"/>
              <w:numPr>
                <w:ilvl w:val="0"/>
                <w:numId w:val="22"/>
              </w:numPr>
              <w:suppressAutoHyphens w:val="0"/>
              <w:spacing w:after="0" w:line="240" w:lineRule="auto"/>
              <w:ind w:left="597" w:hanging="283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 xml:space="preserve">отсутствие плёнки ОПП, </w:t>
            </w:r>
          </w:p>
          <w:p w14:paraId="4E69C51B" w14:textId="77777777" w:rsidR="00691F9A" w:rsidRPr="000E7A54" w:rsidRDefault="00691F9A" w:rsidP="004943D0">
            <w:pPr>
              <w:pStyle w:val="ListParagraph"/>
              <w:numPr>
                <w:ilvl w:val="0"/>
                <w:numId w:val="22"/>
              </w:numPr>
              <w:suppressAutoHyphens w:val="0"/>
              <w:spacing w:after="0" w:line="240" w:lineRule="auto"/>
              <w:ind w:left="597" w:hanging="283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 xml:space="preserve">дефекты ОПП (мех повреждения, морщины, отсутствие даты, загрязнения, смещение) </w:t>
            </w:r>
          </w:p>
          <w:p w14:paraId="4ABB86FB" w14:textId="79D335BA" w:rsidR="00691F9A" w:rsidRPr="000E7A54" w:rsidRDefault="00691F9A" w:rsidP="004943D0">
            <w:pPr>
              <w:pStyle w:val="ListParagraph"/>
              <w:numPr>
                <w:ilvl w:val="0"/>
                <w:numId w:val="22"/>
              </w:numPr>
              <w:suppressAutoHyphens w:val="0"/>
              <w:spacing w:after="0" w:line="240" w:lineRule="auto"/>
              <w:ind w:left="597" w:hanging="283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 xml:space="preserve">дефекты футляров (механические повреждения, </w:t>
            </w:r>
            <w:r w:rsidR="00B12B44" w:rsidRPr="000E7A54">
              <w:rPr>
                <w:rFonts w:ascii="Times New Roman" w:hAnsi="Times New Roman" w:cs="Times New Roman"/>
              </w:rPr>
              <w:t>отсутствие</w:t>
            </w:r>
            <w:r w:rsidRPr="000E7A54">
              <w:rPr>
                <w:rFonts w:ascii="Times New Roman" w:hAnsi="Times New Roman" w:cs="Times New Roman"/>
              </w:rPr>
              <w:t xml:space="preserve"> склейки клапанов, загрязнение, отсутствие даты)</w:t>
            </w:r>
          </w:p>
          <w:p w14:paraId="173633C9" w14:textId="3EF5E804" w:rsidR="00691F9A" w:rsidRPr="000E7A54" w:rsidRDefault="00691F9A" w:rsidP="004943D0">
            <w:pPr>
              <w:pStyle w:val="ListParagraph"/>
              <w:numPr>
                <w:ilvl w:val="0"/>
                <w:numId w:val="22"/>
              </w:numPr>
              <w:suppressAutoHyphens w:val="0"/>
              <w:spacing w:after="0" w:line="240" w:lineRule="auto"/>
              <w:ind w:left="597" w:hanging="283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мех</w:t>
            </w:r>
            <w:r w:rsidR="00B178DA" w:rsidRPr="000E7A54">
              <w:rPr>
                <w:rFonts w:ascii="Times New Roman" w:hAnsi="Times New Roman" w:cs="Times New Roman"/>
              </w:rPr>
              <w:t xml:space="preserve">анические </w:t>
            </w:r>
            <w:r w:rsidRPr="000E7A54">
              <w:rPr>
                <w:rFonts w:ascii="Times New Roman" w:hAnsi="Times New Roman" w:cs="Times New Roman"/>
              </w:rPr>
              <w:t>повреждения рулонов (замятия в т.ч.)</w:t>
            </w:r>
          </w:p>
          <w:p w14:paraId="1FBF5FD2" w14:textId="69AACD1A" w:rsidR="00691F9A" w:rsidRPr="000E7A54" w:rsidRDefault="00691F9A" w:rsidP="004943D0">
            <w:pPr>
              <w:suppressAutoHyphens w:val="0"/>
              <w:spacing w:after="0" w:line="240" w:lineRule="auto"/>
              <w:ind w:left="31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Бракованные рулончики должны быть направлены в отдельный сбро</w:t>
            </w:r>
            <w:r w:rsidR="00781AF6" w:rsidRPr="000E7A54">
              <w:rPr>
                <w:rFonts w:ascii="Times New Roman" w:hAnsi="Times New Roman" w:cs="Times New Roman"/>
              </w:rPr>
              <w:t>с</w:t>
            </w:r>
            <w:r w:rsidRPr="000E7A54">
              <w:rPr>
                <w:rFonts w:ascii="Times New Roman" w:hAnsi="Times New Roman" w:cs="Times New Roman"/>
              </w:rPr>
              <w:t>.</w:t>
            </w:r>
          </w:p>
          <w:p w14:paraId="543E14C5" w14:textId="77777777" w:rsidR="004943D0" w:rsidRPr="000E7A54" w:rsidRDefault="004943D0" w:rsidP="004943D0">
            <w:pPr>
              <w:suppressAutoHyphens w:val="0"/>
              <w:spacing w:after="0" w:line="240" w:lineRule="auto"/>
              <w:ind w:left="31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4CB03AD9" w14:textId="16FE0BE8" w:rsidR="00691F9A" w:rsidRPr="000E7A54" w:rsidRDefault="00625417" w:rsidP="004943D0">
            <w:pPr>
              <w:suppressAutoHyphens w:val="0"/>
              <w:spacing w:after="0" w:line="240" w:lineRule="auto"/>
              <w:ind w:left="31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Т</w:t>
            </w:r>
            <w:r w:rsidR="004943D0" w:rsidRPr="000E7A54">
              <w:rPr>
                <w:rFonts w:ascii="Times New Roman" w:hAnsi="Times New Roman" w:cs="Times New Roman"/>
              </w:rPr>
              <w:t>ехническо</w:t>
            </w:r>
            <w:r w:rsidRPr="000E7A54">
              <w:rPr>
                <w:rFonts w:ascii="Times New Roman" w:hAnsi="Times New Roman" w:cs="Times New Roman"/>
              </w:rPr>
              <w:t>е</w:t>
            </w:r>
            <w:r w:rsidR="004943D0" w:rsidRPr="000E7A54">
              <w:rPr>
                <w:rFonts w:ascii="Times New Roman" w:hAnsi="Times New Roman" w:cs="Times New Roman"/>
              </w:rPr>
              <w:t xml:space="preserve"> зрени</w:t>
            </w:r>
            <w:r w:rsidRPr="000E7A54">
              <w:rPr>
                <w:rFonts w:ascii="Times New Roman" w:hAnsi="Times New Roman" w:cs="Times New Roman"/>
              </w:rPr>
              <w:t>е</w:t>
            </w:r>
            <w:r w:rsidR="004943D0" w:rsidRPr="000E7A54">
              <w:rPr>
                <w:rFonts w:ascii="Times New Roman" w:hAnsi="Times New Roman" w:cs="Times New Roman"/>
              </w:rPr>
              <w:t>, долж</w:t>
            </w:r>
            <w:r w:rsidRPr="000E7A54">
              <w:rPr>
                <w:rFonts w:ascii="Times New Roman" w:hAnsi="Times New Roman" w:cs="Times New Roman"/>
              </w:rPr>
              <w:t xml:space="preserve">но обеспечивать осмотр </w:t>
            </w:r>
            <w:r w:rsidR="007A2918" w:rsidRPr="000E7A54">
              <w:rPr>
                <w:rFonts w:ascii="Times New Roman" w:hAnsi="Times New Roman" w:cs="Times New Roman"/>
              </w:rPr>
              <w:t>каждого рулончика</w:t>
            </w:r>
            <w:r w:rsidR="00691F9A" w:rsidRPr="000E7A54">
              <w:rPr>
                <w:rFonts w:ascii="Times New Roman" w:hAnsi="Times New Roman" w:cs="Times New Roman"/>
              </w:rPr>
              <w:t xml:space="preserve">  на 360 градусов</w:t>
            </w:r>
            <w:r w:rsidRPr="000E7A54">
              <w:rPr>
                <w:rFonts w:ascii="Times New Roman" w:hAnsi="Times New Roman" w:cs="Times New Roman"/>
              </w:rPr>
              <w:t xml:space="preserve"> (</w:t>
            </w:r>
            <w:r w:rsidRPr="000E7A54">
              <w:rPr>
                <w:rFonts w:ascii="Times New Roman" w:hAnsi="Times New Roman" w:cs="Times New Roman"/>
                <w:i/>
                <w:iCs/>
              </w:rPr>
              <w:t>все поверхности, включая торцы</w:t>
            </w:r>
            <w:r w:rsidRPr="000E7A54">
              <w:rPr>
                <w:rFonts w:ascii="Times New Roman" w:hAnsi="Times New Roman" w:cs="Times New Roman"/>
              </w:rPr>
              <w:t>).</w:t>
            </w:r>
          </w:p>
          <w:p w14:paraId="25C78AD5" w14:textId="7590B33A" w:rsidR="0022025A" w:rsidRPr="000E7A54" w:rsidRDefault="0022025A" w:rsidP="004943D0">
            <w:pPr>
              <w:suppressAutoHyphens w:val="0"/>
              <w:spacing w:after="0" w:line="240" w:lineRule="auto"/>
              <w:ind w:left="31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 xml:space="preserve">Образцы дефектных рулончиков, будут предоставлены для Поставщика оборудования. </w:t>
            </w:r>
          </w:p>
        </w:tc>
      </w:tr>
      <w:tr w:rsidR="00781AF6" w:rsidRPr="000E7A54" w14:paraId="3965FF87" w14:textId="77777777" w:rsidTr="008207A7"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8926965" w14:textId="795BE0CD" w:rsidR="00781AF6" w:rsidRPr="000E7A54" w:rsidRDefault="00781AF6" w:rsidP="00781AF6">
            <w:pPr>
              <w:pStyle w:val="ListParagraph"/>
              <w:numPr>
                <w:ilvl w:val="0"/>
                <w:numId w:val="26"/>
              </w:numPr>
              <w:suppressAutoHyphens w:val="0"/>
              <w:spacing w:line="240" w:lineRule="auto"/>
              <w:ind w:left="322"/>
              <w:contextualSpacing/>
              <w:rPr>
                <w:rFonts w:ascii="Times New Roman" w:hAnsi="Times New Roman" w:cs="Times New Roman"/>
                <w:color w:val="000000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/>
                <w:lang w:eastAsia="ru-RU"/>
              </w:rPr>
              <w:t>Роботизированная ячейка укладки рулончиков в коробку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976155F" w14:textId="0150AA72" w:rsidR="00781AF6" w:rsidRPr="000E7A54" w:rsidRDefault="00781AF6" w:rsidP="00781AF6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 xml:space="preserve">Захват </w:t>
            </w:r>
            <w:r w:rsidR="00655A79" w:rsidRPr="000E7A54">
              <w:rPr>
                <w:rFonts w:ascii="Times New Roman" w:hAnsi="Times New Roman" w:cs="Times New Roman"/>
              </w:rPr>
              <w:t>рулончиков с</w:t>
            </w:r>
            <w:r w:rsidRPr="000E7A54">
              <w:rPr>
                <w:rFonts w:ascii="Times New Roman" w:hAnsi="Times New Roman" w:cs="Times New Roman"/>
              </w:rPr>
              <w:t xml:space="preserve"> конвейерной линии, укладка рулончиков в </w:t>
            </w:r>
            <w:r w:rsidR="006357B9" w:rsidRPr="000E7A54">
              <w:rPr>
                <w:rFonts w:ascii="Times New Roman" w:hAnsi="Times New Roman" w:cs="Times New Roman"/>
              </w:rPr>
              <w:t>гофрокороб</w:t>
            </w:r>
            <w:r w:rsidR="002C2195" w:rsidRPr="000E7A54">
              <w:rPr>
                <w:rFonts w:ascii="Times New Roman" w:hAnsi="Times New Roman" w:cs="Times New Roman"/>
              </w:rPr>
              <w:t>, как в горизонтальном исполнении, так и в вертикальном исполнении.</w:t>
            </w:r>
          </w:p>
          <w:p w14:paraId="73C124E8" w14:textId="0E034A83" w:rsidR="00691F26" w:rsidRPr="000E7A54" w:rsidRDefault="00691F26" w:rsidP="00781AF6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Возможность работы с рулонами без упаковки в пленку, непосредственный контакт с фольгой.</w:t>
            </w:r>
          </w:p>
          <w:p w14:paraId="6A154988" w14:textId="4CEEDF20" w:rsidR="00360E85" w:rsidRPr="000E7A54" w:rsidRDefault="00360E85" w:rsidP="00781AF6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Количество вложений рулончиков в коробку и весовые характеристики рулончиков указаны в Приложении №</w:t>
            </w:r>
            <w:r w:rsidR="00B178DA" w:rsidRPr="000E7A54">
              <w:rPr>
                <w:rFonts w:ascii="Times New Roman" w:hAnsi="Times New Roman" w:cs="Times New Roman"/>
              </w:rPr>
              <w:t>2</w:t>
            </w:r>
          </w:p>
          <w:p w14:paraId="4AA85AFD" w14:textId="6BB318C7" w:rsidR="00360E85" w:rsidRPr="000E7A54" w:rsidRDefault="00FF11B4" w:rsidP="00781AF6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Минимально количество вложений в коробку:</w:t>
            </w:r>
            <w:r w:rsidR="00B178DA" w:rsidRPr="000E7A54">
              <w:rPr>
                <w:rFonts w:ascii="Times New Roman" w:hAnsi="Times New Roman" w:cs="Times New Roman"/>
              </w:rPr>
              <w:t xml:space="preserve"> 6 шт</w:t>
            </w:r>
          </w:p>
          <w:p w14:paraId="567F064F" w14:textId="600676C2" w:rsidR="00BF5553" w:rsidRPr="000E7A54" w:rsidRDefault="00BF5553" w:rsidP="00BF5553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Максимальное количество вложений в коробку:</w:t>
            </w:r>
            <w:r w:rsidR="00B178DA" w:rsidRPr="000E7A54">
              <w:rPr>
                <w:rFonts w:ascii="Times New Roman" w:hAnsi="Times New Roman" w:cs="Times New Roman"/>
              </w:rPr>
              <w:t xml:space="preserve"> 60 шт</w:t>
            </w:r>
          </w:p>
          <w:p w14:paraId="34DADAEA" w14:textId="7F46A719" w:rsidR="00CF3154" w:rsidRPr="000E7A54" w:rsidRDefault="00B178DA" w:rsidP="00B178DA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 xml:space="preserve">Минимальная масса рулончика: </w:t>
            </w:r>
            <w:r w:rsidR="002C2195" w:rsidRPr="000E7A54">
              <w:rPr>
                <w:rFonts w:ascii="Times New Roman" w:hAnsi="Times New Roman" w:cs="Times New Roman"/>
              </w:rPr>
              <w:t>0,062 кг</w:t>
            </w:r>
          </w:p>
          <w:p w14:paraId="49ADFF5A" w14:textId="77777777" w:rsidR="002C2195" w:rsidRPr="000E7A54" w:rsidRDefault="002C2195" w:rsidP="00B178DA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Максимальная масса рулончика: 2,425 кг</w:t>
            </w:r>
          </w:p>
          <w:p w14:paraId="0168B795" w14:textId="72EC02D4" w:rsidR="002C2195" w:rsidRPr="000E7A54" w:rsidRDefault="002C2195" w:rsidP="00B178DA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Минимальная скорость выпуска рулонов: 2,7 шт в минуту</w:t>
            </w:r>
          </w:p>
          <w:p w14:paraId="23E23DB5" w14:textId="793EA279" w:rsidR="002C2195" w:rsidRPr="000E7A54" w:rsidRDefault="002C2195" w:rsidP="00B178DA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Максимальная скорость выпуска рулонов: 40 шт в минуту</w:t>
            </w:r>
          </w:p>
        </w:tc>
      </w:tr>
      <w:tr w:rsidR="009A414E" w:rsidRPr="000E7A54" w14:paraId="22F9CCC1" w14:textId="77777777" w:rsidTr="008207A7"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E2E4715" w14:textId="716B3F78" w:rsidR="009A414E" w:rsidRPr="000E7A54" w:rsidRDefault="00CF3154" w:rsidP="00CF3154">
            <w:pPr>
              <w:pStyle w:val="ListParagraph"/>
              <w:numPr>
                <w:ilvl w:val="0"/>
                <w:numId w:val="26"/>
              </w:numPr>
              <w:suppressAutoHyphens w:val="0"/>
              <w:spacing w:line="240" w:lineRule="auto"/>
              <w:ind w:left="322"/>
              <w:contextualSpacing/>
              <w:rPr>
                <w:rFonts w:ascii="Times New Roman" w:hAnsi="Times New Roman" w:cs="Times New Roman"/>
                <w:color w:val="000000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/>
                <w:lang w:eastAsia="ru-RU"/>
              </w:rPr>
              <w:t>Контроль вложенных рулончиков в коробку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069B962" w14:textId="694DA326" w:rsidR="009A414E" w:rsidRPr="000E7A54" w:rsidRDefault="00CF3154" w:rsidP="00CF3154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Контроль количества вложенных рулончиков в коробку</w:t>
            </w:r>
            <w:r w:rsidR="00B178DA" w:rsidRPr="000E7A54">
              <w:rPr>
                <w:rFonts w:ascii="Times New Roman" w:hAnsi="Times New Roman" w:cs="Times New Roman"/>
              </w:rPr>
              <w:t>.</w:t>
            </w:r>
          </w:p>
        </w:tc>
      </w:tr>
      <w:tr w:rsidR="00CF3154" w:rsidRPr="000E7A54" w14:paraId="68F6B680" w14:textId="77777777" w:rsidTr="008207A7"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935331F" w14:textId="0003D6AC" w:rsidR="00CF3154" w:rsidRPr="000E7A54" w:rsidRDefault="00CF3154" w:rsidP="00CF3154">
            <w:pPr>
              <w:pStyle w:val="ListParagraph"/>
              <w:numPr>
                <w:ilvl w:val="0"/>
                <w:numId w:val="26"/>
              </w:numPr>
              <w:suppressAutoHyphens w:val="0"/>
              <w:spacing w:line="240" w:lineRule="auto"/>
              <w:ind w:left="322"/>
              <w:contextualSpacing/>
              <w:rPr>
                <w:rFonts w:ascii="Times New Roman" w:hAnsi="Times New Roman" w:cs="Times New Roman"/>
                <w:color w:val="000000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/>
                <w:lang w:eastAsia="ru-RU"/>
              </w:rPr>
              <w:t>Заклейщик коробки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8F70E91" w14:textId="43300C30" w:rsidR="00CF3154" w:rsidRPr="000E7A54" w:rsidRDefault="00CF3154" w:rsidP="00CF3154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Заклейка коробки после укладки рулончиков в коробку и проверк</w:t>
            </w:r>
            <w:r w:rsidR="0077507C" w:rsidRPr="000E7A54">
              <w:rPr>
                <w:rFonts w:ascii="Times New Roman" w:hAnsi="Times New Roman" w:cs="Times New Roman"/>
              </w:rPr>
              <w:t>а</w:t>
            </w:r>
            <w:r w:rsidRPr="000E7A54">
              <w:rPr>
                <w:rFonts w:ascii="Times New Roman" w:hAnsi="Times New Roman" w:cs="Times New Roman"/>
              </w:rPr>
              <w:t xml:space="preserve"> количества вложений.</w:t>
            </w:r>
            <w:r w:rsidR="0077507C" w:rsidRPr="000E7A54">
              <w:rPr>
                <w:rFonts w:ascii="Times New Roman" w:hAnsi="Times New Roman" w:cs="Times New Roman"/>
              </w:rPr>
              <w:t xml:space="preserve"> (машинное зрение или контроль массы готовой продукции)</w:t>
            </w:r>
          </w:p>
        </w:tc>
      </w:tr>
      <w:tr w:rsidR="00CF3154" w:rsidRPr="000E7A54" w14:paraId="1D85C9F0" w14:textId="77777777" w:rsidTr="008207A7"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C07F2C9" w14:textId="308DB6A8" w:rsidR="00CF3154" w:rsidRPr="000E7A54" w:rsidRDefault="00CF3154" w:rsidP="00CF3154">
            <w:pPr>
              <w:pStyle w:val="ListParagraph"/>
              <w:numPr>
                <w:ilvl w:val="0"/>
                <w:numId w:val="26"/>
              </w:numPr>
              <w:suppressAutoHyphens w:val="0"/>
              <w:spacing w:line="240" w:lineRule="auto"/>
              <w:ind w:left="322"/>
              <w:contextualSpacing/>
              <w:rPr>
                <w:rFonts w:ascii="Times New Roman" w:hAnsi="Times New Roman" w:cs="Times New Roman"/>
                <w:color w:val="000000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/>
                <w:lang w:eastAsia="ru-RU"/>
              </w:rPr>
              <w:t>Этикеровщик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7FA045B" w14:textId="2F83AF96" w:rsidR="00CF3154" w:rsidRPr="000E7A54" w:rsidRDefault="002C2195" w:rsidP="00CF3154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Печать и н</w:t>
            </w:r>
            <w:r w:rsidR="00CF3154" w:rsidRPr="000E7A54">
              <w:rPr>
                <w:rFonts w:ascii="Times New Roman" w:hAnsi="Times New Roman" w:cs="Times New Roman"/>
              </w:rPr>
              <w:t xml:space="preserve">аклейка этикетки </w:t>
            </w:r>
            <w:r w:rsidR="00445693" w:rsidRPr="000E7A54">
              <w:rPr>
                <w:rFonts w:ascii="Times New Roman" w:hAnsi="Times New Roman" w:cs="Times New Roman"/>
              </w:rPr>
              <w:t xml:space="preserve">на коробку (этикетка должна быть наклеена на внешнюю сторону коробки </w:t>
            </w:r>
            <w:r w:rsidR="00716205" w:rsidRPr="000E7A54">
              <w:rPr>
                <w:rFonts w:ascii="Times New Roman" w:hAnsi="Times New Roman" w:cs="Times New Roman"/>
              </w:rPr>
              <w:t>относительно укладки на паллет</w:t>
            </w:r>
            <w:r w:rsidRPr="000E7A54">
              <w:rPr>
                <w:rFonts w:ascii="Times New Roman" w:hAnsi="Times New Roman" w:cs="Times New Roman"/>
              </w:rPr>
              <w:t>. Содержание этикетки согласовывается с поставщиком оборудования)</w:t>
            </w:r>
          </w:p>
        </w:tc>
      </w:tr>
      <w:tr w:rsidR="00BB68F4" w:rsidRPr="000E7A54" w14:paraId="257FF3FD" w14:textId="77777777" w:rsidTr="008207A7"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4949042" w14:textId="19FA24E9" w:rsidR="00BB68F4" w:rsidRPr="000E7A54" w:rsidRDefault="00BB68F4" w:rsidP="00CF3154">
            <w:pPr>
              <w:pStyle w:val="ListParagraph"/>
              <w:numPr>
                <w:ilvl w:val="0"/>
                <w:numId w:val="26"/>
              </w:numPr>
              <w:suppressAutoHyphens w:val="0"/>
              <w:spacing w:line="240" w:lineRule="auto"/>
              <w:ind w:left="322"/>
              <w:contextualSpacing/>
              <w:rPr>
                <w:rFonts w:ascii="Times New Roman" w:hAnsi="Times New Roman" w:cs="Times New Roman"/>
                <w:color w:val="000000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/>
                <w:lang w:eastAsia="ru-RU"/>
              </w:rPr>
              <w:t>Роботизированная ячейка паллетирования</w:t>
            </w:r>
            <w:r w:rsidR="00DE70F8" w:rsidRPr="000E7A54">
              <w:rPr>
                <w:rFonts w:ascii="Times New Roman" w:hAnsi="Times New Roman" w:cs="Times New Roman"/>
                <w:color w:val="000000"/>
                <w:lang w:eastAsia="ru-RU"/>
              </w:rPr>
              <w:t xml:space="preserve"> -</w:t>
            </w:r>
            <w:r w:rsidRPr="000E7A54">
              <w:rPr>
                <w:rFonts w:ascii="Times New Roman" w:hAnsi="Times New Roman" w:cs="Times New Roman"/>
                <w:color w:val="000000"/>
                <w:lang w:eastAsia="ru-RU"/>
              </w:rPr>
              <w:t>укладка коробов на паллету</w:t>
            </w:r>
            <w:r w:rsidR="00DE70F8" w:rsidRPr="000E7A54">
              <w:rPr>
                <w:rFonts w:ascii="Times New Roman" w:hAnsi="Times New Roman" w:cs="Times New Roman"/>
                <w:color w:val="000000"/>
                <w:lang w:eastAsia="ru-RU"/>
              </w:rPr>
              <w:t xml:space="preserve"> (паллетайзер)</w:t>
            </w:r>
          </w:p>
          <w:p w14:paraId="343DAFE7" w14:textId="426F0B6B" w:rsidR="00DE70F8" w:rsidRPr="000E7A54" w:rsidRDefault="00DE70F8" w:rsidP="00DE70F8">
            <w:pPr>
              <w:suppressAutoHyphens w:val="0"/>
              <w:spacing w:line="240" w:lineRule="auto"/>
              <w:ind w:left="-38"/>
              <w:contextualSpacing/>
              <w:rPr>
                <w:rFonts w:ascii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E7A54">
              <w:rPr>
                <w:rFonts w:ascii="Times New Roman" w:hAnsi="Times New Roman" w:cs="Times New Roman"/>
                <w:i/>
                <w:iCs/>
              </w:rPr>
              <w:t xml:space="preserve">Обмотка стрейч пленкой не требуется.  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A5FA352" w14:textId="04818960" w:rsidR="002C2195" w:rsidRPr="000E7A54" w:rsidRDefault="002C2195" w:rsidP="002C2195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Захват коробки с готовой продукцией, укладка на пеллет</w:t>
            </w:r>
          </w:p>
          <w:p w14:paraId="0E095158" w14:textId="77777777" w:rsidR="00BB68F4" w:rsidRPr="000E7A54" w:rsidRDefault="002C2195" w:rsidP="002C2195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  <w:lang w:val="en-US"/>
              </w:rPr>
              <w:t>Max.</w:t>
            </w:r>
            <w:r w:rsidRPr="000E7A54">
              <w:rPr>
                <w:rFonts w:ascii="Times New Roman" w:hAnsi="Times New Roman" w:cs="Times New Roman"/>
              </w:rPr>
              <w:t xml:space="preserve"> вес коробки 15 кг.</w:t>
            </w:r>
          </w:p>
          <w:p w14:paraId="1682656D" w14:textId="77777777" w:rsidR="002C2195" w:rsidRPr="000E7A54" w:rsidRDefault="002C2195" w:rsidP="002C2195">
            <w:pPr>
              <w:pStyle w:val="ListParagraph"/>
              <w:numPr>
                <w:ilvl w:val="0"/>
                <w:numId w:val="30"/>
              </w:num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15 размеров  гофрокоробов</w:t>
            </w:r>
          </w:p>
          <w:p w14:paraId="2379D2E0" w14:textId="77777777" w:rsidR="002C2195" w:rsidRPr="000E7A54" w:rsidRDefault="002C2195" w:rsidP="002C2195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 xml:space="preserve">             </w:t>
            </w:r>
            <w:r w:rsidRPr="000E7A54">
              <w:rPr>
                <w:rFonts w:ascii="Times New Roman" w:hAnsi="Times New Roman" w:cs="Times New Roman"/>
                <w:lang w:val="en-US"/>
              </w:rPr>
              <w:t>Min</w:t>
            </w:r>
            <w:r w:rsidRPr="000E7A54">
              <w:rPr>
                <w:rFonts w:ascii="Times New Roman" w:hAnsi="Times New Roman" w:cs="Times New Roman"/>
              </w:rPr>
              <w:t xml:space="preserve">. 195*165*310 мм.  </w:t>
            </w:r>
          </w:p>
          <w:p w14:paraId="139BB1C5" w14:textId="77777777" w:rsidR="002C2195" w:rsidRPr="000E7A54" w:rsidRDefault="002C2195" w:rsidP="002C2195">
            <w:pPr>
              <w:pStyle w:val="ListParagraph"/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  <w:lang w:val="en-US"/>
              </w:rPr>
              <w:t>Max</w:t>
            </w:r>
            <w:r w:rsidRPr="000E7A54">
              <w:rPr>
                <w:rFonts w:ascii="Times New Roman" w:hAnsi="Times New Roman" w:cs="Times New Roman"/>
              </w:rPr>
              <w:t>. 470*222*120 мм.</w:t>
            </w:r>
          </w:p>
          <w:p w14:paraId="56FF969A" w14:textId="77777777" w:rsidR="002C2195" w:rsidRPr="000E7A54" w:rsidRDefault="002C2195" w:rsidP="002C2195">
            <w:pPr>
              <w:pStyle w:val="ListParagraph"/>
              <w:numPr>
                <w:ilvl w:val="0"/>
                <w:numId w:val="30"/>
              </w:num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 xml:space="preserve">27 схем формирования продукции на поддоне </w:t>
            </w:r>
          </w:p>
          <w:p w14:paraId="59B058A7" w14:textId="77777777" w:rsidR="002C2195" w:rsidRPr="000E7A54" w:rsidRDefault="002C2195" w:rsidP="002C2195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Все параметры, размеры, схемы укладки продукции приведены в Приложении №2 к текущему техническому заданию</w:t>
            </w:r>
          </w:p>
          <w:p w14:paraId="6A5B12E4" w14:textId="77777777" w:rsidR="002C2195" w:rsidRPr="000E7A54" w:rsidRDefault="002C2195" w:rsidP="002C2195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Радиус досягаемости не менее 2,5 метров</w:t>
            </w:r>
          </w:p>
          <w:p w14:paraId="3D9202BD" w14:textId="3B65675D" w:rsidR="004254A0" w:rsidRPr="000E7A54" w:rsidRDefault="004254A0" w:rsidP="002C2195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! Предусмотреть возможность</w:t>
            </w:r>
            <w:r w:rsidR="00A50966" w:rsidRPr="000E7A54">
              <w:rPr>
                <w:rFonts w:ascii="Times New Roman" w:hAnsi="Times New Roman" w:cs="Times New Roman"/>
              </w:rPr>
              <w:t xml:space="preserve"> одновременного</w:t>
            </w:r>
            <w:r w:rsidRPr="000E7A54">
              <w:rPr>
                <w:rFonts w:ascii="Times New Roman" w:hAnsi="Times New Roman" w:cs="Times New Roman"/>
              </w:rPr>
              <w:t xml:space="preserve"> использования роботизированной ячейки </w:t>
            </w:r>
            <w:r w:rsidRPr="000E7A54">
              <w:rPr>
                <w:rFonts w:ascii="Times New Roman" w:hAnsi="Times New Roman" w:cs="Times New Roman"/>
                <w:color w:val="000000"/>
                <w:lang w:eastAsia="ru-RU"/>
              </w:rPr>
              <w:t>паллетирования на 2 автоматических комплекса</w:t>
            </w:r>
          </w:p>
        </w:tc>
      </w:tr>
      <w:tr w:rsidR="003F3E70" w:rsidRPr="000E7A54" w14:paraId="2AB42729" w14:textId="77777777" w:rsidTr="008207A7"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0B8AA98" w14:textId="3BCBCFEC" w:rsidR="003F3E70" w:rsidRPr="000E7A54" w:rsidRDefault="003F3E70" w:rsidP="00CF3154">
            <w:pPr>
              <w:pStyle w:val="ListParagraph"/>
              <w:numPr>
                <w:ilvl w:val="0"/>
                <w:numId w:val="26"/>
              </w:numPr>
              <w:suppressAutoHyphens w:val="0"/>
              <w:spacing w:line="240" w:lineRule="auto"/>
              <w:ind w:left="322"/>
              <w:contextualSpacing/>
              <w:rPr>
                <w:rFonts w:ascii="Times New Roman" w:hAnsi="Times New Roman" w:cs="Times New Roman"/>
                <w:color w:val="000000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/>
                <w:lang w:eastAsia="ru-RU"/>
              </w:rPr>
              <w:lastRenderedPageBreak/>
              <w:t xml:space="preserve">Конвейерные линии 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7755113" w14:textId="2B52F4DD" w:rsidR="003F3E70" w:rsidRPr="000E7A54" w:rsidRDefault="003F3E70" w:rsidP="00CF3154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 xml:space="preserve">Перемещение рулончиков и коробок в границах автоматического комплекса.  </w:t>
            </w:r>
          </w:p>
        </w:tc>
      </w:tr>
      <w:tr w:rsidR="003F3E70" w:rsidRPr="000E7A54" w14:paraId="5917F983" w14:textId="77777777" w:rsidTr="008207A7"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8E764F3" w14:textId="25E4009B" w:rsidR="003F3E70" w:rsidRPr="000E7A54" w:rsidRDefault="003F3E70" w:rsidP="00CF3154">
            <w:pPr>
              <w:pStyle w:val="ListParagraph"/>
              <w:numPr>
                <w:ilvl w:val="0"/>
                <w:numId w:val="26"/>
              </w:numPr>
              <w:suppressAutoHyphens w:val="0"/>
              <w:spacing w:line="240" w:lineRule="auto"/>
              <w:ind w:left="322"/>
              <w:contextualSpacing/>
              <w:rPr>
                <w:rFonts w:ascii="Times New Roman" w:hAnsi="Times New Roman" w:cs="Times New Roman"/>
                <w:color w:val="000000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/>
                <w:lang w:eastAsia="ru-RU"/>
              </w:rPr>
              <w:t>Ограждения безопасности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0188E4D" w14:textId="43E161CB" w:rsidR="003F3E70" w:rsidRPr="000E7A54" w:rsidRDefault="003F3E70" w:rsidP="00CF3154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Ограждения опасных зон, оснащения датчиками движения с блокировкой работы оборудования.</w:t>
            </w:r>
          </w:p>
        </w:tc>
      </w:tr>
      <w:tr w:rsidR="00AF30FE" w:rsidRPr="000E7A54" w14:paraId="44EC2F49" w14:textId="77777777" w:rsidTr="008207A7"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1AAD243" w14:textId="371ECBFE" w:rsidR="00AF30FE" w:rsidRPr="000E7A54" w:rsidRDefault="009F2CBB" w:rsidP="00CF3154">
            <w:pPr>
              <w:pStyle w:val="ListParagraph"/>
              <w:numPr>
                <w:ilvl w:val="0"/>
                <w:numId w:val="26"/>
              </w:numPr>
              <w:suppressAutoHyphens w:val="0"/>
              <w:spacing w:line="240" w:lineRule="auto"/>
              <w:ind w:left="322"/>
              <w:contextualSpacing/>
              <w:rPr>
                <w:rFonts w:ascii="Times New Roman" w:hAnsi="Times New Roman" w:cs="Times New Roman"/>
                <w:color w:val="000000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/>
                <w:lang w:eastAsia="ru-RU"/>
              </w:rPr>
              <w:t xml:space="preserve">Программное обеспечение </w:t>
            </w:r>
            <w:r w:rsidR="00AF30FE" w:rsidRPr="000E7A54">
              <w:rPr>
                <w:rFonts w:ascii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D83B955" w14:textId="503BBD31" w:rsidR="00AF30FE" w:rsidRPr="000E7A54" w:rsidRDefault="009F2CBB" w:rsidP="00CF3154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Автоматический комплекс, должен иметь возможность информационного обмена с контроллером перемотчика с целью:</w:t>
            </w:r>
          </w:p>
          <w:p w14:paraId="6BE7A6F7" w14:textId="197307B5" w:rsidR="009F2CBB" w:rsidRPr="000E7A54" w:rsidRDefault="009F2CBB" w:rsidP="005B316E">
            <w:pPr>
              <w:pStyle w:val="ListParagraph"/>
              <w:numPr>
                <w:ilvl w:val="0"/>
                <w:numId w:val="34"/>
              </w:numPr>
              <w:suppressAutoHyphens w:val="0"/>
              <w:spacing w:after="0" w:line="240" w:lineRule="auto"/>
              <w:ind w:left="314" w:hanging="264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Изменени</w:t>
            </w:r>
            <w:r w:rsidR="00960AEA" w:rsidRPr="000E7A54">
              <w:rPr>
                <w:rFonts w:ascii="Times New Roman" w:hAnsi="Times New Roman" w:cs="Times New Roman"/>
              </w:rPr>
              <w:t>я</w:t>
            </w:r>
            <w:r w:rsidRPr="000E7A54">
              <w:rPr>
                <w:rFonts w:ascii="Times New Roman" w:hAnsi="Times New Roman" w:cs="Times New Roman"/>
              </w:rPr>
              <w:t xml:space="preserve"> скорости перемотчика</w:t>
            </w:r>
            <w:r w:rsidR="00BA5A9F" w:rsidRPr="000E7A54">
              <w:rPr>
                <w:rFonts w:ascii="Times New Roman" w:hAnsi="Times New Roman" w:cs="Times New Roman"/>
              </w:rPr>
              <w:t xml:space="preserve"> (уменьшение/увеличение),</w:t>
            </w:r>
            <w:r w:rsidRPr="000E7A54">
              <w:rPr>
                <w:rFonts w:ascii="Times New Roman" w:hAnsi="Times New Roman" w:cs="Times New Roman"/>
              </w:rPr>
              <w:t xml:space="preserve"> остановк</w:t>
            </w:r>
            <w:r w:rsidR="00960AEA" w:rsidRPr="000E7A54">
              <w:rPr>
                <w:rFonts w:ascii="Times New Roman" w:hAnsi="Times New Roman" w:cs="Times New Roman"/>
              </w:rPr>
              <w:t>и</w:t>
            </w:r>
            <w:r w:rsidRPr="000E7A54">
              <w:rPr>
                <w:rFonts w:ascii="Times New Roman" w:hAnsi="Times New Roman" w:cs="Times New Roman"/>
              </w:rPr>
              <w:t xml:space="preserve"> перемотчика в случае </w:t>
            </w:r>
            <w:r w:rsidR="00BA5A9F" w:rsidRPr="000E7A54">
              <w:rPr>
                <w:rFonts w:ascii="Times New Roman" w:hAnsi="Times New Roman" w:cs="Times New Roman"/>
              </w:rPr>
              <w:t>нештатной ситуации</w:t>
            </w:r>
            <w:r w:rsidRPr="000E7A54">
              <w:rPr>
                <w:rFonts w:ascii="Times New Roman" w:hAnsi="Times New Roman" w:cs="Times New Roman"/>
              </w:rPr>
              <w:t xml:space="preserve"> </w:t>
            </w:r>
            <w:r w:rsidR="00BA5A9F" w:rsidRPr="000E7A54">
              <w:rPr>
                <w:rFonts w:ascii="Times New Roman" w:hAnsi="Times New Roman" w:cs="Times New Roman"/>
              </w:rPr>
              <w:t xml:space="preserve">автоматического комплекса (сбои в работе, затаривания, аварийные остановки и прочее). </w:t>
            </w:r>
          </w:p>
          <w:p w14:paraId="620BAF40" w14:textId="349FE28B" w:rsidR="00A0605E" w:rsidRPr="000E7A54" w:rsidRDefault="00A0605E" w:rsidP="00A0605E">
            <w:pPr>
              <w:pStyle w:val="ListParagraph"/>
              <w:numPr>
                <w:ilvl w:val="0"/>
                <w:numId w:val="34"/>
              </w:numPr>
              <w:suppressAutoHyphens w:val="0"/>
              <w:spacing w:after="0" w:line="240" w:lineRule="auto"/>
              <w:ind w:left="314" w:hanging="264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 xml:space="preserve">Робот укладчик, формирователь и заклеиватель коробов, паллетайзер должны иметь русифицированное программное обеспечение с возможностью сохранения и ввода новых типов продукции. </w:t>
            </w:r>
          </w:p>
          <w:p w14:paraId="754F0FA0" w14:textId="2AD06B58" w:rsidR="00A0605E" w:rsidRPr="000E7A54" w:rsidRDefault="00A0605E" w:rsidP="00A0605E">
            <w:pPr>
              <w:pStyle w:val="ListParagraph"/>
              <w:numPr>
                <w:ilvl w:val="0"/>
                <w:numId w:val="34"/>
              </w:numPr>
              <w:suppressAutoHyphens w:val="0"/>
              <w:spacing w:after="0" w:line="240" w:lineRule="auto"/>
              <w:ind w:left="314" w:hanging="264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 xml:space="preserve">Паллетайзер должен иметь возможность одновременной работы по 2-м видам различной продукции одновременно с поочередной укладкой коробок на паллет с 2-х линий </w:t>
            </w:r>
          </w:p>
          <w:p w14:paraId="7517641C" w14:textId="77777777" w:rsidR="00A0605E" w:rsidRPr="000E7A54" w:rsidRDefault="00A0605E" w:rsidP="00A0605E">
            <w:pPr>
              <w:pStyle w:val="ListParagraph"/>
              <w:numPr>
                <w:ilvl w:val="0"/>
                <w:numId w:val="34"/>
              </w:numPr>
              <w:suppressAutoHyphens w:val="0"/>
              <w:spacing w:after="0" w:line="240" w:lineRule="auto"/>
              <w:ind w:left="314" w:hanging="264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Возможность приоритезации выбора продукции к укладке в зависимости от срабатывания датчика конвейера.</w:t>
            </w:r>
          </w:p>
          <w:p w14:paraId="2C7D6801" w14:textId="06E6C473" w:rsidR="00A0605E" w:rsidRPr="000E7A54" w:rsidRDefault="00A0605E" w:rsidP="007101DA">
            <w:pPr>
              <w:pStyle w:val="ListParagraph"/>
              <w:numPr>
                <w:ilvl w:val="0"/>
                <w:numId w:val="34"/>
              </w:numPr>
              <w:suppressAutoHyphens w:val="0"/>
              <w:spacing w:after="0" w:line="240" w:lineRule="auto"/>
              <w:ind w:left="314" w:hanging="264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Интерактивный интерфейс с выбором упаковываемой продукции.</w:t>
            </w:r>
          </w:p>
          <w:p w14:paraId="669AD542" w14:textId="4E8B43C0" w:rsidR="00330C93" w:rsidRPr="000E7A54" w:rsidRDefault="00F53C8C" w:rsidP="007101DA">
            <w:pPr>
              <w:pStyle w:val="ListParagraph"/>
              <w:numPr>
                <w:ilvl w:val="0"/>
                <w:numId w:val="34"/>
              </w:numPr>
              <w:suppressAutoHyphens w:val="0"/>
              <w:spacing w:after="0" w:line="240" w:lineRule="auto"/>
              <w:ind w:left="314" w:hanging="264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 xml:space="preserve">Управление должно осуществляться контроллерами открытого типа на базе </w:t>
            </w:r>
            <w:r w:rsidRPr="000E7A54">
              <w:rPr>
                <w:rFonts w:ascii="Times New Roman" w:hAnsi="Times New Roman" w:cs="Times New Roman"/>
                <w:lang w:val="en-US"/>
              </w:rPr>
              <w:t>Siemens</w:t>
            </w:r>
            <w:r w:rsidRPr="000E7A54">
              <w:rPr>
                <w:rFonts w:ascii="Times New Roman" w:hAnsi="Times New Roman" w:cs="Times New Roman"/>
              </w:rPr>
              <w:t xml:space="preserve"> или аналогичные. </w:t>
            </w:r>
          </w:p>
          <w:p w14:paraId="21513F0A" w14:textId="417E32DF" w:rsidR="009F2CBB" w:rsidRPr="000E7A54" w:rsidRDefault="009F2CBB" w:rsidP="00CF3154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52792AB" w14:textId="77777777" w:rsidR="00DE70F8" w:rsidRPr="000E7A54" w:rsidRDefault="00DE70F8" w:rsidP="008000C7">
      <w:pPr>
        <w:suppressAutoHyphens w:val="0"/>
        <w:spacing w:before="280" w:after="119"/>
        <w:contextualSpacing/>
        <w:rPr>
          <w:rFonts w:ascii="Times New Roman" w:hAnsi="Times New Roman" w:cs="Times New Roman"/>
          <w:b/>
          <w:bCs/>
          <w:color w:val="000000"/>
          <w:lang w:eastAsia="ru-RU"/>
        </w:rPr>
      </w:pPr>
    </w:p>
    <w:p w14:paraId="4EAA402A" w14:textId="77777777" w:rsidR="00306F0B" w:rsidRPr="000E7A54" w:rsidRDefault="00306F0B" w:rsidP="008000C7">
      <w:pPr>
        <w:suppressAutoHyphens w:val="0"/>
        <w:spacing w:before="280" w:after="119"/>
        <w:contextualSpacing/>
        <w:rPr>
          <w:rFonts w:ascii="Times New Roman" w:hAnsi="Times New Roman" w:cs="Times New Roman"/>
          <w:b/>
          <w:bCs/>
          <w:color w:val="000000"/>
          <w:lang w:eastAsia="ru-RU"/>
        </w:rPr>
      </w:pPr>
    </w:p>
    <w:p w14:paraId="1C700D11" w14:textId="05D6BD05" w:rsidR="00DE70F8" w:rsidRPr="000E7A54" w:rsidRDefault="00DE70F8" w:rsidP="00861FC8">
      <w:pPr>
        <w:suppressAutoHyphens w:val="0"/>
        <w:spacing w:after="0" w:line="240" w:lineRule="atLeast"/>
        <w:contextualSpacing/>
        <w:jc w:val="both"/>
        <w:rPr>
          <w:rFonts w:ascii="Times New Roman" w:hAnsi="Times New Roman" w:cs="Times New Roman"/>
          <w:b/>
          <w:bCs/>
          <w:color w:val="000000"/>
          <w:lang w:eastAsia="ru-RU"/>
        </w:rPr>
      </w:pPr>
      <w:r w:rsidRPr="000E7A54">
        <w:rPr>
          <w:rFonts w:ascii="Times New Roman" w:hAnsi="Times New Roman" w:cs="Times New Roman"/>
          <w:b/>
          <w:bCs/>
          <w:color w:val="000000"/>
          <w:lang w:eastAsia="ru-RU"/>
        </w:rPr>
        <w:t xml:space="preserve">Требование к </w:t>
      </w:r>
      <w:r w:rsidR="00861FC8" w:rsidRPr="000E7A54">
        <w:rPr>
          <w:rFonts w:ascii="Times New Roman" w:hAnsi="Times New Roman" w:cs="Times New Roman"/>
          <w:b/>
          <w:bCs/>
          <w:color w:val="000000"/>
          <w:lang w:eastAsia="ru-RU"/>
        </w:rPr>
        <w:t>составу технико-коммерческом предложении и описания предлагаемого оборудования автоматического комплекса</w:t>
      </w:r>
      <w:r w:rsidRPr="000E7A54">
        <w:rPr>
          <w:rFonts w:ascii="Times New Roman" w:hAnsi="Times New Roman" w:cs="Times New Roman"/>
          <w:b/>
          <w:bCs/>
          <w:color w:val="000000"/>
          <w:lang w:eastAsia="ru-RU"/>
        </w:rPr>
        <w:t xml:space="preserve">: </w:t>
      </w:r>
    </w:p>
    <w:p w14:paraId="00DF2799" w14:textId="22A2B56F" w:rsidR="00861FC8" w:rsidRPr="000E7A54" w:rsidRDefault="00861FC8" w:rsidP="00861FC8">
      <w:pPr>
        <w:pStyle w:val="ListParagraph"/>
        <w:numPr>
          <w:ilvl w:val="0"/>
          <w:numId w:val="31"/>
        </w:numPr>
        <w:suppressAutoHyphens w:val="0"/>
        <w:spacing w:after="0" w:line="240" w:lineRule="atLeast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Схем</w:t>
      </w:r>
      <w:r w:rsidR="0080424A" w:rsidRPr="000E7A54">
        <w:rPr>
          <w:rFonts w:ascii="Times New Roman" w:hAnsi="Times New Roman" w:cs="Times New Roman"/>
          <w:color w:val="000000"/>
          <w:lang w:eastAsia="ru-RU"/>
        </w:rPr>
        <w:t>а</w:t>
      </w:r>
      <w:r w:rsidRPr="000E7A54">
        <w:rPr>
          <w:rFonts w:ascii="Times New Roman" w:hAnsi="Times New Roman" w:cs="Times New Roman"/>
          <w:color w:val="000000"/>
          <w:lang w:eastAsia="ru-RU"/>
        </w:rPr>
        <w:t xml:space="preserve"> компоновки оборудования с указанием габаритных размеров</w:t>
      </w:r>
      <w:r w:rsidR="0077507C" w:rsidRPr="000E7A54">
        <w:rPr>
          <w:rFonts w:ascii="Times New Roman" w:hAnsi="Times New Roman" w:cs="Times New Roman"/>
          <w:color w:val="000000"/>
          <w:lang w:eastAsia="ru-RU"/>
        </w:rPr>
        <w:t xml:space="preserve"> по каждой единице оборудования.</w:t>
      </w:r>
    </w:p>
    <w:p w14:paraId="598B24C3" w14:textId="0827230B" w:rsidR="00DE70F8" w:rsidRPr="000E7A54" w:rsidRDefault="0080424A" w:rsidP="00861FC8">
      <w:pPr>
        <w:pStyle w:val="ListParagraph"/>
        <w:numPr>
          <w:ilvl w:val="0"/>
          <w:numId w:val="31"/>
        </w:numPr>
        <w:suppressAutoHyphens w:val="0"/>
        <w:spacing w:after="0" w:line="240" w:lineRule="atLeast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М</w:t>
      </w:r>
      <w:r w:rsidR="00DE70F8" w:rsidRPr="000E7A54">
        <w:rPr>
          <w:rFonts w:ascii="Times New Roman" w:hAnsi="Times New Roman" w:cs="Times New Roman"/>
          <w:color w:val="000000"/>
          <w:lang w:eastAsia="ru-RU"/>
        </w:rPr>
        <w:t>арк</w:t>
      </w:r>
      <w:r w:rsidRPr="000E7A54">
        <w:rPr>
          <w:rFonts w:ascii="Times New Roman" w:hAnsi="Times New Roman" w:cs="Times New Roman"/>
          <w:color w:val="000000"/>
          <w:lang w:eastAsia="ru-RU"/>
        </w:rPr>
        <w:t>а</w:t>
      </w:r>
      <w:r w:rsidR="00DE70F8" w:rsidRPr="000E7A54">
        <w:rPr>
          <w:rFonts w:ascii="Times New Roman" w:hAnsi="Times New Roman" w:cs="Times New Roman"/>
          <w:color w:val="000000"/>
          <w:lang w:eastAsia="ru-RU"/>
        </w:rPr>
        <w:t xml:space="preserve"> и модель предлагаемого оборудования</w:t>
      </w:r>
    </w:p>
    <w:p w14:paraId="113CEB9A" w14:textId="60B64D77" w:rsidR="00DE70F8" w:rsidRPr="000E7A54" w:rsidRDefault="0080424A" w:rsidP="00861FC8">
      <w:pPr>
        <w:pStyle w:val="ListParagraph"/>
        <w:numPr>
          <w:ilvl w:val="0"/>
          <w:numId w:val="31"/>
        </w:numPr>
        <w:suppressAutoHyphens w:val="0"/>
        <w:spacing w:after="0" w:line="240" w:lineRule="atLeast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Н</w:t>
      </w:r>
      <w:r w:rsidR="00DE70F8" w:rsidRPr="000E7A54">
        <w:rPr>
          <w:rFonts w:ascii="Times New Roman" w:hAnsi="Times New Roman" w:cs="Times New Roman"/>
          <w:color w:val="000000"/>
          <w:lang w:eastAsia="ru-RU"/>
        </w:rPr>
        <w:t>оминальную мощность предлагаемого оборудования (электропотребление кВт, сжатый воздух л/мин)</w:t>
      </w:r>
      <w:r w:rsidR="0077507C" w:rsidRPr="000E7A54">
        <w:rPr>
          <w:rFonts w:ascii="Times New Roman" w:hAnsi="Times New Roman" w:cs="Times New Roman"/>
          <w:color w:val="000000"/>
          <w:lang w:eastAsia="ru-RU"/>
        </w:rPr>
        <w:t xml:space="preserve"> с разбивкой по каждой единице оборудования</w:t>
      </w:r>
    </w:p>
    <w:p w14:paraId="4D252D5B" w14:textId="4CC6ACF0" w:rsidR="00DE70F8" w:rsidRPr="000E7A54" w:rsidRDefault="0080424A" w:rsidP="00861FC8">
      <w:pPr>
        <w:pStyle w:val="ListParagraph"/>
        <w:numPr>
          <w:ilvl w:val="0"/>
          <w:numId w:val="31"/>
        </w:numPr>
        <w:suppressAutoHyphens w:val="0"/>
        <w:spacing w:after="0" w:line="240" w:lineRule="atLeast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П</w:t>
      </w:r>
      <w:r w:rsidR="00DE70F8" w:rsidRPr="000E7A54">
        <w:rPr>
          <w:rFonts w:ascii="Times New Roman" w:hAnsi="Times New Roman" w:cs="Times New Roman"/>
          <w:color w:val="000000"/>
          <w:lang w:eastAsia="ru-RU"/>
        </w:rPr>
        <w:t>роизводительность предлагаемого оборудования</w:t>
      </w:r>
      <w:r w:rsidR="0077507C" w:rsidRPr="000E7A54">
        <w:rPr>
          <w:rFonts w:ascii="Times New Roman" w:hAnsi="Times New Roman" w:cs="Times New Roman"/>
          <w:color w:val="000000"/>
          <w:lang w:eastAsia="ru-RU"/>
        </w:rPr>
        <w:t>:</w:t>
      </w:r>
    </w:p>
    <w:p w14:paraId="09A08FA0" w14:textId="263F321F" w:rsidR="0077507C" w:rsidRPr="000E7A54" w:rsidRDefault="0077507C" w:rsidP="0077507C">
      <w:pPr>
        <w:pStyle w:val="ListParagraph"/>
        <w:suppressAutoHyphens w:val="0"/>
        <w:spacing w:after="0" w:line="240" w:lineRule="atLeast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- для формирователя коробов и заклейщика коробов – шт/мин</w:t>
      </w:r>
    </w:p>
    <w:p w14:paraId="521867DD" w14:textId="135C77E3" w:rsidR="00691F26" w:rsidRPr="000E7A54" w:rsidRDefault="00691F26" w:rsidP="0077507C">
      <w:pPr>
        <w:pStyle w:val="ListParagraph"/>
        <w:suppressAutoHyphens w:val="0"/>
        <w:spacing w:after="0" w:line="240" w:lineRule="atLeast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-</w:t>
      </w:r>
      <w:r w:rsidRPr="000E7A54">
        <w:rPr>
          <w:rFonts w:ascii="Times New Roman" w:hAnsi="Times New Roman" w:cs="Times New Roman"/>
          <w:color w:val="000000"/>
          <w:lang w:val="en-US" w:eastAsia="ru-RU"/>
        </w:rPr>
        <w:t>Min</w:t>
      </w:r>
      <w:r w:rsidRPr="000E7A54">
        <w:rPr>
          <w:rFonts w:ascii="Times New Roman" w:hAnsi="Times New Roman" w:cs="Times New Roman"/>
          <w:color w:val="000000"/>
          <w:lang w:eastAsia="ru-RU"/>
        </w:rPr>
        <w:t>/</w:t>
      </w:r>
      <w:r w:rsidRPr="000E7A54">
        <w:rPr>
          <w:rFonts w:ascii="Times New Roman" w:hAnsi="Times New Roman" w:cs="Times New Roman"/>
          <w:color w:val="000000"/>
          <w:lang w:val="en-US" w:eastAsia="ru-RU"/>
        </w:rPr>
        <w:t>max</w:t>
      </w:r>
      <w:r w:rsidRPr="000E7A54">
        <w:rPr>
          <w:rFonts w:ascii="Times New Roman" w:hAnsi="Times New Roman" w:cs="Times New Roman"/>
          <w:color w:val="000000"/>
          <w:lang w:eastAsia="ru-RU"/>
        </w:rPr>
        <w:t xml:space="preserve"> размеры гофрокоробов</w:t>
      </w:r>
    </w:p>
    <w:p w14:paraId="52A3C31B" w14:textId="14E60D2B" w:rsidR="0077507C" w:rsidRPr="000E7A54" w:rsidRDefault="0077507C" w:rsidP="0077507C">
      <w:pPr>
        <w:pStyle w:val="ListParagraph"/>
        <w:suppressAutoHyphens w:val="0"/>
        <w:spacing w:after="0" w:line="240" w:lineRule="atLeast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 xml:space="preserve">- для захвата рулончиков – </w:t>
      </w:r>
      <w:r w:rsidRPr="000E7A54">
        <w:rPr>
          <w:rFonts w:ascii="Times New Roman" w:hAnsi="Times New Roman" w:cs="Times New Roman"/>
          <w:color w:val="000000"/>
          <w:lang w:val="en-US" w:eastAsia="ru-RU"/>
        </w:rPr>
        <w:t>min</w:t>
      </w:r>
      <w:r w:rsidRPr="000E7A54">
        <w:rPr>
          <w:rFonts w:ascii="Times New Roman" w:hAnsi="Times New Roman" w:cs="Times New Roman"/>
          <w:color w:val="000000"/>
          <w:lang w:eastAsia="ru-RU"/>
        </w:rPr>
        <w:t xml:space="preserve"> время выполнение операции, </w:t>
      </w:r>
      <w:r w:rsidRPr="000E7A54">
        <w:rPr>
          <w:rFonts w:ascii="Times New Roman" w:hAnsi="Times New Roman" w:cs="Times New Roman"/>
          <w:color w:val="000000"/>
          <w:lang w:val="en-US" w:eastAsia="ru-RU"/>
        </w:rPr>
        <w:t>min</w:t>
      </w:r>
      <w:r w:rsidRPr="000E7A54">
        <w:rPr>
          <w:rFonts w:ascii="Times New Roman" w:hAnsi="Times New Roman" w:cs="Times New Roman"/>
          <w:color w:val="000000"/>
          <w:lang w:eastAsia="ru-RU"/>
        </w:rPr>
        <w:t>/</w:t>
      </w:r>
      <w:r w:rsidRPr="000E7A54">
        <w:rPr>
          <w:rFonts w:ascii="Times New Roman" w:hAnsi="Times New Roman" w:cs="Times New Roman"/>
          <w:color w:val="000000"/>
          <w:lang w:val="en-US" w:eastAsia="ru-RU"/>
        </w:rPr>
        <w:t>max</w:t>
      </w:r>
      <w:r w:rsidRPr="000E7A54">
        <w:rPr>
          <w:rFonts w:ascii="Times New Roman" w:hAnsi="Times New Roman" w:cs="Times New Roman"/>
          <w:color w:val="000000"/>
          <w:lang w:eastAsia="ru-RU"/>
        </w:rPr>
        <w:t xml:space="preserve"> количество укладки рулончиков в минуту</w:t>
      </w:r>
    </w:p>
    <w:p w14:paraId="5D7121C6" w14:textId="7C2AB7F4" w:rsidR="0077507C" w:rsidRPr="000E7A54" w:rsidRDefault="0077507C" w:rsidP="0077507C">
      <w:pPr>
        <w:pStyle w:val="ListParagraph"/>
        <w:suppressAutoHyphens w:val="0"/>
        <w:spacing w:after="0" w:line="240" w:lineRule="atLeast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 xml:space="preserve">- для паллетайзера - </w:t>
      </w:r>
      <w:r w:rsidRPr="000E7A54">
        <w:rPr>
          <w:rFonts w:ascii="Times New Roman" w:hAnsi="Times New Roman" w:cs="Times New Roman"/>
          <w:color w:val="000000"/>
          <w:lang w:val="en-US" w:eastAsia="ru-RU"/>
        </w:rPr>
        <w:t>min</w:t>
      </w:r>
      <w:r w:rsidRPr="000E7A54">
        <w:rPr>
          <w:rFonts w:ascii="Times New Roman" w:hAnsi="Times New Roman" w:cs="Times New Roman"/>
          <w:color w:val="000000"/>
          <w:lang w:eastAsia="ru-RU"/>
        </w:rPr>
        <w:t xml:space="preserve"> время выполнение операции, </w:t>
      </w:r>
      <w:r w:rsidRPr="000E7A54">
        <w:rPr>
          <w:rFonts w:ascii="Times New Roman" w:hAnsi="Times New Roman" w:cs="Times New Roman"/>
          <w:color w:val="000000"/>
          <w:lang w:val="en-US" w:eastAsia="ru-RU"/>
        </w:rPr>
        <w:t>min</w:t>
      </w:r>
      <w:r w:rsidRPr="000E7A54">
        <w:rPr>
          <w:rFonts w:ascii="Times New Roman" w:hAnsi="Times New Roman" w:cs="Times New Roman"/>
          <w:color w:val="000000"/>
          <w:lang w:eastAsia="ru-RU"/>
        </w:rPr>
        <w:t>/</w:t>
      </w:r>
      <w:r w:rsidRPr="000E7A54">
        <w:rPr>
          <w:rFonts w:ascii="Times New Roman" w:hAnsi="Times New Roman" w:cs="Times New Roman"/>
          <w:color w:val="000000"/>
          <w:lang w:val="en-US" w:eastAsia="ru-RU"/>
        </w:rPr>
        <w:t>max</w:t>
      </w:r>
      <w:r w:rsidRPr="000E7A54">
        <w:rPr>
          <w:rFonts w:ascii="Times New Roman" w:hAnsi="Times New Roman" w:cs="Times New Roman"/>
          <w:color w:val="000000"/>
          <w:lang w:eastAsia="ru-RU"/>
        </w:rPr>
        <w:t xml:space="preserve"> количество укладки коробок в минуту</w:t>
      </w:r>
    </w:p>
    <w:p w14:paraId="37EC6479" w14:textId="77777777" w:rsidR="00F53C8C" w:rsidRPr="000E7A54" w:rsidRDefault="0080424A" w:rsidP="00861FC8">
      <w:pPr>
        <w:pStyle w:val="ListParagraph"/>
        <w:numPr>
          <w:ilvl w:val="0"/>
          <w:numId w:val="31"/>
        </w:numPr>
        <w:suppressAutoHyphens w:val="0"/>
        <w:spacing w:after="0" w:line="240" w:lineRule="atLeast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Г</w:t>
      </w:r>
      <w:r w:rsidR="00DE70F8" w:rsidRPr="000E7A54">
        <w:rPr>
          <w:rFonts w:ascii="Times New Roman" w:hAnsi="Times New Roman" w:cs="Times New Roman"/>
          <w:color w:val="000000"/>
          <w:lang w:eastAsia="ru-RU"/>
        </w:rPr>
        <w:t xml:space="preserve">абариты </w:t>
      </w:r>
      <w:r w:rsidR="0077507C" w:rsidRPr="000E7A54">
        <w:rPr>
          <w:rFonts w:ascii="Times New Roman" w:hAnsi="Times New Roman" w:cs="Times New Roman"/>
          <w:color w:val="000000"/>
          <w:lang w:eastAsia="ru-RU"/>
        </w:rPr>
        <w:t xml:space="preserve">по каждой единице </w:t>
      </w:r>
      <w:r w:rsidR="00DE70F8" w:rsidRPr="000E7A54">
        <w:rPr>
          <w:rFonts w:ascii="Times New Roman" w:hAnsi="Times New Roman" w:cs="Times New Roman"/>
          <w:color w:val="000000"/>
          <w:lang w:eastAsia="ru-RU"/>
        </w:rPr>
        <w:t>предлагаемого оборудования</w:t>
      </w:r>
      <w:r w:rsidR="0077507C" w:rsidRPr="000E7A54">
        <w:rPr>
          <w:rFonts w:ascii="Times New Roman" w:hAnsi="Times New Roman" w:cs="Times New Roman"/>
          <w:color w:val="000000"/>
          <w:lang w:eastAsia="ru-RU"/>
        </w:rPr>
        <w:t>.</w:t>
      </w:r>
    </w:p>
    <w:p w14:paraId="7E9628E9" w14:textId="6063A3BD" w:rsidR="00DE70F8" w:rsidRPr="000E7A54" w:rsidRDefault="00F53C8C" w:rsidP="00F53C8C">
      <w:pPr>
        <w:pStyle w:val="ListParagraph"/>
        <w:numPr>
          <w:ilvl w:val="0"/>
          <w:numId w:val="31"/>
        </w:numPr>
        <w:suppressAutoHyphens w:val="0"/>
        <w:spacing w:after="0" w:line="240" w:lineRule="atLeast"/>
        <w:contextualSpacing/>
        <w:rPr>
          <w:rFonts w:ascii="Times New Roman" w:hAnsi="Times New Roman" w:cs="Times New Roman"/>
          <w:i/>
          <w:iCs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 xml:space="preserve">Автоматический комплекс для 4-х линий должен уместиться на площади габаритами 17,88мх9,0м (Приложение №3 к данному ТЗ, красная рамка на схеме) </w:t>
      </w:r>
    </w:p>
    <w:p w14:paraId="63BA37EC" w14:textId="11AAD2F3" w:rsidR="003F3E70" w:rsidRPr="000E7A54" w:rsidRDefault="0080424A" w:rsidP="00861FC8">
      <w:pPr>
        <w:pStyle w:val="ListParagraph"/>
        <w:numPr>
          <w:ilvl w:val="0"/>
          <w:numId w:val="31"/>
        </w:numPr>
        <w:suppressAutoHyphens w:val="0"/>
        <w:spacing w:after="0" w:line="240" w:lineRule="atLeast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Д</w:t>
      </w:r>
      <w:r w:rsidR="00DE70F8" w:rsidRPr="000E7A54">
        <w:rPr>
          <w:rFonts w:ascii="Times New Roman" w:hAnsi="Times New Roman" w:cs="Times New Roman"/>
          <w:color w:val="000000"/>
          <w:lang w:eastAsia="ru-RU"/>
        </w:rPr>
        <w:t xml:space="preserve">ля паллетайзера </w:t>
      </w:r>
      <w:r w:rsidRPr="000E7A54">
        <w:rPr>
          <w:rFonts w:ascii="Times New Roman" w:hAnsi="Times New Roman" w:cs="Times New Roman"/>
          <w:color w:val="000000"/>
          <w:lang w:eastAsia="ru-RU"/>
        </w:rPr>
        <w:t>-</w:t>
      </w:r>
      <w:r w:rsidR="00DE70F8" w:rsidRPr="000E7A54">
        <w:rPr>
          <w:rFonts w:ascii="Times New Roman" w:hAnsi="Times New Roman" w:cs="Times New Roman"/>
          <w:color w:val="000000"/>
          <w:lang w:eastAsia="ru-RU"/>
        </w:rPr>
        <w:t xml:space="preserve"> грузоподъемность и радиус досягаемости</w:t>
      </w:r>
      <w:r w:rsidR="003F3E70" w:rsidRPr="000E7A54">
        <w:rPr>
          <w:rFonts w:ascii="Times New Roman" w:hAnsi="Times New Roman" w:cs="Times New Roman"/>
          <w:color w:val="000000"/>
          <w:lang w:eastAsia="ru-RU"/>
        </w:rPr>
        <w:t>.</w:t>
      </w:r>
      <w:r w:rsidR="0077507C" w:rsidRPr="000E7A54">
        <w:rPr>
          <w:rFonts w:ascii="Times New Roman" w:hAnsi="Times New Roman" w:cs="Times New Roman"/>
          <w:color w:val="000000"/>
          <w:lang w:eastAsia="ru-RU"/>
        </w:rPr>
        <w:t xml:space="preserve"> (вносятся в прилагаемый опросный лист)</w:t>
      </w:r>
    </w:p>
    <w:p w14:paraId="0E6FFD11" w14:textId="1DCFC5DF" w:rsidR="003F3E70" w:rsidRPr="000E7A54" w:rsidRDefault="0077507C" w:rsidP="00861FC8">
      <w:pPr>
        <w:pStyle w:val="ListParagraph"/>
        <w:numPr>
          <w:ilvl w:val="0"/>
          <w:numId w:val="31"/>
        </w:numPr>
        <w:suppressAutoHyphens w:val="0"/>
        <w:spacing w:after="0" w:line="240" w:lineRule="atLeast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Указать т</w:t>
      </w:r>
      <w:r w:rsidR="003F3E70" w:rsidRPr="000E7A54">
        <w:rPr>
          <w:rFonts w:ascii="Times New Roman" w:hAnsi="Times New Roman" w:cs="Times New Roman"/>
          <w:color w:val="000000"/>
          <w:lang w:eastAsia="ru-RU"/>
        </w:rPr>
        <w:t>ип захвата</w:t>
      </w:r>
      <w:r w:rsidR="0080424A" w:rsidRPr="000E7A54">
        <w:rPr>
          <w:rFonts w:ascii="Times New Roman" w:hAnsi="Times New Roman" w:cs="Times New Roman"/>
          <w:color w:val="000000"/>
          <w:lang w:eastAsia="ru-RU"/>
        </w:rPr>
        <w:t xml:space="preserve"> для рулончиков и коробок</w:t>
      </w:r>
      <w:r w:rsidR="003F3E70" w:rsidRPr="000E7A54">
        <w:rPr>
          <w:rFonts w:ascii="Times New Roman" w:hAnsi="Times New Roman" w:cs="Times New Roman"/>
          <w:color w:val="000000"/>
          <w:lang w:eastAsia="ru-RU"/>
        </w:rPr>
        <w:t xml:space="preserve"> – единичный/групповой</w:t>
      </w:r>
      <w:r w:rsidRPr="000E7A54">
        <w:rPr>
          <w:rFonts w:ascii="Times New Roman" w:hAnsi="Times New Roman" w:cs="Times New Roman"/>
          <w:color w:val="000000"/>
          <w:lang w:eastAsia="ru-RU"/>
        </w:rPr>
        <w:t xml:space="preserve"> (присоски или </w:t>
      </w:r>
      <w:r w:rsidR="007A2918" w:rsidRPr="000E7A54">
        <w:rPr>
          <w:rFonts w:ascii="Times New Roman" w:hAnsi="Times New Roman" w:cs="Times New Roman"/>
          <w:color w:val="000000"/>
          <w:lang w:eastAsia="ru-RU"/>
        </w:rPr>
        <w:t>вакуумная</w:t>
      </w:r>
      <w:r w:rsidRPr="000E7A54">
        <w:rPr>
          <w:rFonts w:ascii="Times New Roman" w:hAnsi="Times New Roman" w:cs="Times New Roman"/>
          <w:color w:val="000000"/>
          <w:lang w:eastAsia="ru-RU"/>
        </w:rPr>
        <w:t xml:space="preserve"> плита, шт)</w:t>
      </w:r>
    </w:p>
    <w:p w14:paraId="171B718A" w14:textId="64CB5746" w:rsidR="0077507C" w:rsidRPr="000E7A54" w:rsidRDefault="0077507C" w:rsidP="00861FC8">
      <w:pPr>
        <w:pStyle w:val="ListParagraph"/>
        <w:numPr>
          <w:ilvl w:val="0"/>
          <w:numId w:val="31"/>
        </w:numPr>
        <w:suppressAutoHyphens w:val="0"/>
        <w:spacing w:after="0" w:line="240" w:lineRule="atLeast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 xml:space="preserve">Возможность упаковки продукции как в вертикальную коробку, так и в горизонтальную (смотри фото на титульном листе) </w:t>
      </w:r>
    </w:p>
    <w:p w14:paraId="5D926CEB" w14:textId="6F8229D8" w:rsidR="0080424A" w:rsidRPr="000E7A54" w:rsidRDefault="0080424A" w:rsidP="00861FC8">
      <w:pPr>
        <w:pStyle w:val="ListParagraph"/>
        <w:numPr>
          <w:ilvl w:val="0"/>
          <w:numId w:val="31"/>
        </w:numPr>
        <w:suppressAutoHyphens w:val="0"/>
        <w:spacing w:after="0" w:line="240" w:lineRule="atLeast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 xml:space="preserve">Стоимость </w:t>
      </w:r>
      <w:r w:rsidR="0077507C" w:rsidRPr="000E7A54">
        <w:rPr>
          <w:rFonts w:ascii="Times New Roman" w:hAnsi="Times New Roman" w:cs="Times New Roman"/>
          <w:color w:val="000000"/>
          <w:lang w:eastAsia="ru-RU"/>
        </w:rPr>
        <w:t xml:space="preserve">по каждой единице </w:t>
      </w:r>
      <w:r w:rsidRPr="000E7A54">
        <w:rPr>
          <w:rFonts w:ascii="Times New Roman" w:hAnsi="Times New Roman" w:cs="Times New Roman"/>
          <w:color w:val="000000"/>
          <w:lang w:eastAsia="ru-RU"/>
        </w:rPr>
        <w:t>оборудования</w:t>
      </w:r>
    </w:p>
    <w:p w14:paraId="3EEF5F8D" w14:textId="4C0544F1" w:rsidR="00DE70F8" w:rsidRPr="000E7A54" w:rsidRDefault="0080424A" w:rsidP="00861FC8">
      <w:pPr>
        <w:pStyle w:val="ListParagraph"/>
        <w:numPr>
          <w:ilvl w:val="0"/>
          <w:numId w:val="31"/>
        </w:numPr>
        <w:suppressAutoHyphens w:val="0"/>
        <w:spacing w:after="0" w:line="240" w:lineRule="atLeast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Стоимость монтажных и пусконаладочных работ</w:t>
      </w:r>
    </w:p>
    <w:p w14:paraId="11AC1892" w14:textId="3ACE9EE3" w:rsidR="0080424A" w:rsidRPr="000E7A54" w:rsidRDefault="0022025A" w:rsidP="00861FC8">
      <w:pPr>
        <w:pStyle w:val="ListParagraph"/>
        <w:numPr>
          <w:ilvl w:val="0"/>
          <w:numId w:val="31"/>
        </w:numPr>
        <w:suppressAutoHyphens w:val="0"/>
        <w:spacing w:after="0" w:line="240" w:lineRule="atLeast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 xml:space="preserve">Стоимость комплекта </w:t>
      </w:r>
      <w:r w:rsidR="0080424A" w:rsidRPr="000E7A54">
        <w:rPr>
          <w:rFonts w:ascii="Times New Roman" w:hAnsi="Times New Roman" w:cs="Times New Roman"/>
          <w:color w:val="000000"/>
          <w:lang w:eastAsia="ru-RU"/>
        </w:rPr>
        <w:t xml:space="preserve">ЗИП на гарантийный период </w:t>
      </w:r>
    </w:p>
    <w:p w14:paraId="734C8EA8" w14:textId="6DA08C82" w:rsidR="007D3939" w:rsidRPr="000E7A54" w:rsidRDefault="007D3939" w:rsidP="00861FC8">
      <w:pPr>
        <w:pStyle w:val="ListParagraph"/>
        <w:numPr>
          <w:ilvl w:val="0"/>
          <w:numId w:val="31"/>
        </w:numPr>
        <w:suppressAutoHyphens w:val="0"/>
        <w:spacing w:after="0" w:line="240" w:lineRule="atLeast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 xml:space="preserve">Предоставить рефенс-лист по реализованным проектам </w:t>
      </w:r>
    </w:p>
    <w:p w14:paraId="729CD432" w14:textId="5C7E7B2F" w:rsidR="0077507C" w:rsidRPr="000E7A54" w:rsidRDefault="0077507C" w:rsidP="00861FC8">
      <w:pPr>
        <w:pStyle w:val="ListParagraph"/>
        <w:numPr>
          <w:ilvl w:val="0"/>
          <w:numId w:val="31"/>
        </w:numPr>
        <w:suppressAutoHyphens w:val="0"/>
        <w:spacing w:after="0" w:line="240" w:lineRule="atLeast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Описание машинного зрения и систем автоматического обеспечения качества (контроль дефектов и контроль количества вложений)</w:t>
      </w:r>
    </w:p>
    <w:p w14:paraId="2F13B37E" w14:textId="556050E9" w:rsidR="0077507C" w:rsidRPr="000E7A54" w:rsidRDefault="00691F26" w:rsidP="00861FC8">
      <w:pPr>
        <w:pStyle w:val="ListParagraph"/>
        <w:numPr>
          <w:ilvl w:val="0"/>
          <w:numId w:val="31"/>
        </w:numPr>
        <w:suppressAutoHyphens w:val="0"/>
        <w:spacing w:after="0" w:line="240" w:lineRule="atLeast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Описание систем обеспечения безопасной работы персонала (ограждения, лучи безопасности)</w:t>
      </w:r>
    </w:p>
    <w:p w14:paraId="74910210" w14:textId="77777777" w:rsidR="00691F26" w:rsidRPr="000E7A54" w:rsidRDefault="00691F26" w:rsidP="00861FC8">
      <w:pPr>
        <w:pStyle w:val="ListParagraph"/>
        <w:numPr>
          <w:ilvl w:val="0"/>
          <w:numId w:val="31"/>
        </w:numPr>
        <w:suppressAutoHyphens w:val="0"/>
        <w:spacing w:after="0" w:line="240" w:lineRule="atLeast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Описание процесса замены расходных комплектующих (скотч, паллеты ипр)</w:t>
      </w:r>
    </w:p>
    <w:p w14:paraId="66490A54" w14:textId="391A24B4" w:rsidR="00691F26" w:rsidRPr="000E7A54" w:rsidRDefault="00691F26" w:rsidP="00861FC8">
      <w:pPr>
        <w:pStyle w:val="ListParagraph"/>
        <w:numPr>
          <w:ilvl w:val="0"/>
          <w:numId w:val="31"/>
        </w:numPr>
        <w:suppressAutoHyphens w:val="0"/>
        <w:spacing w:after="0" w:line="240" w:lineRule="atLeast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lastRenderedPageBreak/>
        <w:t>Требования к используемому сырью для бесперебойной работы автоматического комплекса (параметры используемого картона, скотча, качество воздуха, чистота помещения)</w:t>
      </w:r>
    </w:p>
    <w:p w14:paraId="5C78BC74" w14:textId="1EC54F3E" w:rsidR="00691F26" w:rsidRPr="000E7A54" w:rsidRDefault="00691F26" w:rsidP="00861FC8">
      <w:pPr>
        <w:pStyle w:val="ListParagraph"/>
        <w:numPr>
          <w:ilvl w:val="0"/>
          <w:numId w:val="31"/>
        </w:numPr>
        <w:suppressAutoHyphens w:val="0"/>
        <w:spacing w:after="0" w:line="240" w:lineRule="atLeast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Наличие счетчиков прохождения продукции</w:t>
      </w:r>
    </w:p>
    <w:p w14:paraId="7FD0270F" w14:textId="77777777" w:rsidR="00691F26" w:rsidRPr="000E7A54" w:rsidRDefault="00691F26" w:rsidP="00691F26">
      <w:pPr>
        <w:pStyle w:val="ListParagraph"/>
        <w:suppressAutoHyphens w:val="0"/>
        <w:spacing w:after="0" w:line="240" w:lineRule="atLeast"/>
        <w:contextualSpacing/>
        <w:rPr>
          <w:rFonts w:ascii="Times New Roman" w:hAnsi="Times New Roman" w:cs="Times New Roman"/>
          <w:color w:val="000000"/>
          <w:lang w:eastAsia="ru-RU"/>
        </w:rPr>
      </w:pPr>
    </w:p>
    <w:p w14:paraId="300769DC" w14:textId="5A325F9E" w:rsidR="004B6822" w:rsidRPr="000E7A54" w:rsidRDefault="00F15D8D" w:rsidP="008000C7">
      <w:pPr>
        <w:suppressAutoHyphens w:val="0"/>
        <w:spacing w:before="280" w:after="119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b/>
          <w:bCs/>
          <w:color w:val="000000"/>
          <w:lang w:eastAsia="ru-RU"/>
        </w:rPr>
        <w:t>Условия эксплуатации</w:t>
      </w:r>
      <w:r w:rsidR="003E3413" w:rsidRPr="000E7A54">
        <w:rPr>
          <w:rFonts w:ascii="Times New Roman" w:hAnsi="Times New Roman" w:cs="Times New Roman"/>
          <w:b/>
          <w:bCs/>
          <w:color w:val="000000"/>
          <w:lang w:eastAsia="ru-RU"/>
        </w:rPr>
        <w:t xml:space="preserve"> оборудования</w:t>
      </w:r>
      <w:r w:rsidR="00EB400E" w:rsidRPr="000E7A54">
        <w:rPr>
          <w:rFonts w:ascii="Times New Roman" w:hAnsi="Times New Roman" w:cs="Times New Roman"/>
          <w:b/>
          <w:bCs/>
          <w:color w:val="000000"/>
          <w:lang w:eastAsia="ru-RU"/>
        </w:rPr>
        <w:t>:</w:t>
      </w:r>
    </w:p>
    <w:tbl>
      <w:tblPr>
        <w:tblW w:w="9973" w:type="dxa"/>
        <w:tblInd w:w="-60" w:type="dxa"/>
        <w:tblLayout w:type="fixed"/>
        <w:tblCellMar>
          <w:top w:w="28" w:type="dxa"/>
          <w:left w:w="0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73"/>
        <w:gridCol w:w="4864"/>
        <w:gridCol w:w="1843"/>
        <w:gridCol w:w="2693"/>
      </w:tblGrid>
      <w:tr w:rsidR="009F2CBB" w:rsidRPr="000E7A54" w14:paraId="2330FFE5" w14:textId="77777777" w:rsidTr="008F0BFA">
        <w:trPr>
          <w:trHeight w:val="359"/>
        </w:trPr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2774F317" w14:textId="77777777" w:rsidR="004B6822" w:rsidRPr="000E7A54" w:rsidRDefault="00F15D8D" w:rsidP="008000C7">
            <w:pPr>
              <w:suppressAutoHyphens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№</w:t>
            </w:r>
          </w:p>
        </w:tc>
        <w:tc>
          <w:tcPr>
            <w:tcW w:w="4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4C9E8ED9" w14:textId="77777777" w:rsidR="004B6822" w:rsidRPr="000E7A54" w:rsidRDefault="00F15D8D" w:rsidP="008000C7">
            <w:pPr>
              <w:suppressAutoHyphens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Наименование параметра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79DAFE55" w14:textId="77777777" w:rsidR="004B6822" w:rsidRPr="000E7A54" w:rsidRDefault="00F15D8D" w:rsidP="008000C7">
            <w:pPr>
              <w:suppressAutoHyphens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Ед. измерения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5C0B79" w14:textId="77777777" w:rsidR="004B6822" w:rsidRPr="000E7A54" w:rsidRDefault="00F15D8D" w:rsidP="008000C7">
            <w:pPr>
              <w:suppressAutoHyphens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Требуемая величина</w:t>
            </w:r>
          </w:p>
        </w:tc>
      </w:tr>
      <w:tr w:rsidR="009F2CBB" w:rsidRPr="000E7A54" w14:paraId="67B3B993" w14:textId="77777777" w:rsidTr="008F0BFA">
        <w:tblPrEx>
          <w:tblCellMar>
            <w:top w:w="0" w:type="dxa"/>
          </w:tblCellMar>
        </w:tblPrEx>
        <w:tc>
          <w:tcPr>
            <w:tcW w:w="57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29D5ACFD" w14:textId="77777777" w:rsidR="004B6822" w:rsidRPr="000E7A54" w:rsidRDefault="003E3413" w:rsidP="008000C7">
            <w:pPr>
              <w:suppressAutoHyphens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486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55A339D" w14:textId="77777777" w:rsidR="004B6822" w:rsidRPr="000E7A54" w:rsidRDefault="00F15D8D" w:rsidP="008000C7">
            <w:pPr>
              <w:suppressAutoHyphens w:val="0"/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Напряжение и фазность силовых цепей</w:t>
            </w:r>
          </w:p>
        </w:tc>
        <w:tc>
          <w:tcPr>
            <w:tcW w:w="184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707ACF5F" w14:textId="77777777" w:rsidR="004B6822" w:rsidRPr="000E7A54" w:rsidRDefault="00F15D8D" w:rsidP="008000C7">
            <w:pPr>
              <w:suppressAutoHyphens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В</w:t>
            </w:r>
          </w:p>
        </w:tc>
        <w:tc>
          <w:tcPr>
            <w:tcW w:w="26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143B44" w14:textId="77777777" w:rsidR="004B6822" w:rsidRPr="000E7A54" w:rsidRDefault="00F15D8D" w:rsidP="008000C7">
            <w:pPr>
              <w:suppressAutoHyphens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380 ±5%, 3 фазы</w:t>
            </w:r>
          </w:p>
          <w:p w14:paraId="32725856" w14:textId="4E325F9E" w:rsidR="0098698A" w:rsidRPr="000E7A54" w:rsidRDefault="0098698A" w:rsidP="008000C7">
            <w:pPr>
              <w:suppressAutoHyphens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220 ±5%, 1 фаза</w:t>
            </w:r>
          </w:p>
        </w:tc>
      </w:tr>
      <w:tr w:rsidR="009F2CBB" w:rsidRPr="000E7A54" w14:paraId="273A1DBA" w14:textId="77777777" w:rsidTr="008F0BFA">
        <w:tblPrEx>
          <w:tblCellMar>
            <w:top w:w="0" w:type="dxa"/>
          </w:tblCellMar>
        </w:tblPrEx>
        <w:tc>
          <w:tcPr>
            <w:tcW w:w="57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74E3308A" w14:textId="77777777" w:rsidR="004B6822" w:rsidRPr="000E7A54" w:rsidRDefault="003E3413" w:rsidP="008000C7">
            <w:pPr>
              <w:suppressAutoHyphens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2</w:t>
            </w:r>
          </w:p>
        </w:tc>
        <w:tc>
          <w:tcPr>
            <w:tcW w:w="486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4ACA0CCD" w14:textId="77777777" w:rsidR="004B6822" w:rsidRPr="000E7A54" w:rsidRDefault="00F15D8D" w:rsidP="008000C7">
            <w:pPr>
              <w:suppressAutoHyphens w:val="0"/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Напряжение и фазность цепей управления</w:t>
            </w:r>
          </w:p>
        </w:tc>
        <w:tc>
          <w:tcPr>
            <w:tcW w:w="184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4459F940" w14:textId="77777777" w:rsidR="004B6822" w:rsidRPr="000E7A54" w:rsidRDefault="00F15D8D" w:rsidP="008000C7">
            <w:pPr>
              <w:suppressAutoHyphens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В</w:t>
            </w:r>
          </w:p>
        </w:tc>
        <w:tc>
          <w:tcPr>
            <w:tcW w:w="26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ABBF1DA" w14:textId="6A499E4D" w:rsidR="0098698A" w:rsidRPr="000E7A54" w:rsidRDefault="009F2CBB" w:rsidP="008000C7">
            <w:pPr>
              <w:suppressAutoHyphens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12/</w:t>
            </w:r>
            <w:r w:rsidR="0098698A"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24, постоянный</w:t>
            </w:r>
          </w:p>
        </w:tc>
      </w:tr>
      <w:tr w:rsidR="009F2CBB" w:rsidRPr="000E7A54" w14:paraId="6B1272A1" w14:textId="77777777" w:rsidTr="00B05C95">
        <w:tblPrEx>
          <w:tblCellMar>
            <w:top w:w="0" w:type="dxa"/>
          </w:tblCellMar>
        </w:tblPrEx>
        <w:trPr>
          <w:trHeight w:val="612"/>
        </w:trPr>
        <w:tc>
          <w:tcPr>
            <w:tcW w:w="57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7B9320C3" w14:textId="77777777" w:rsidR="004B6822" w:rsidRPr="000E7A54" w:rsidRDefault="003E3413" w:rsidP="008000C7">
            <w:pPr>
              <w:suppressAutoHyphens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3</w:t>
            </w:r>
          </w:p>
        </w:tc>
        <w:tc>
          <w:tcPr>
            <w:tcW w:w="486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565CE1E2" w14:textId="77777777" w:rsidR="004B6822" w:rsidRPr="000E7A54" w:rsidRDefault="00F15D8D" w:rsidP="008000C7">
            <w:pPr>
              <w:suppressAutoHyphens w:val="0"/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Напряжение</w:t>
            </w:r>
            <w:r w:rsidR="00C646F4"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 xml:space="preserve"> и тип тока непосредственно в </w:t>
            </w: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контрольных цепях управления</w:t>
            </w:r>
            <w:r w:rsidR="00C646F4"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.</w:t>
            </w:r>
          </w:p>
        </w:tc>
        <w:tc>
          <w:tcPr>
            <w:tcW w:w="184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44527D7C" w14:textId="77777777" w:rsidR="004B6822" w:rsidRPr="000E7A54" w:rsidRDefault="00F15D8D" w:rsidP="008000C7">
            <w:pPr>
              <w:suppressAutoHyphens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В</w:t>
            </w:r>
          </w:p>
        </w:tc>
        <w:tc>
          <w:tcPr>
            <w:tcW w:w="26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A4C47B" w14:textId="2372F783" w:rsidR="004B6822" w:rsidRPr="000E7A54" w:rsidRDefault="009F2CBB" w:rsidP="008000C7">
            <w:pPr>
              <w:suppressAutoHyphens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12/</w:t>
            </w:r>
            <w:r w:rsidR="00F15D8D"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24, постоянный</w:t>
            </w:r>
          </w:p>
        </w:tc>
      </w:tr>
      <w:tr w:rsidR="009F2CBB" w:rsidRPr="000E7A54" w14:paraId="6BDDC5D0" w14:textId="77777777" w:rsidTr="008F0BFA">
        <w:tblPrEx>
          <w:tblCellMar>
            <w:top w:w="0" w:type="dxa"/>
          </w:tblCellMar>
        </w:tblPrEx>
        <w:tc>
          <w:tcPr>
            <w:tcW w:w="57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3DC4836C" w14:textId="77777777" w:rsidR="004B6822" w:rsidRPr="000E7A54" w:rsidRDefault="003E3413" w:rsidP="008000C7">
            <w:pPr>
              <w:suppressAutoHyphens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4</w:t>
            </w:r>
          </w:p>
        </w:tc>
        <w:tc>
          <w:tcPr>
            <w:tcW w:w="486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36F2A6AB" w14:textId="77777777" w:rsidR="004B6822" w:rsidRPr="000E7A54" w:rsidRDefault="00F15D8D" w:rsidP="008000C7">
            <w:pPr>
              <w:suppressAutoHyphens w:val="0"/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Сжатый воздух</w:t>
            </w:r>
          </w:p>
        </w:tc>
        <w:tc>
          <w:tcPr>
            <w:tcW w:w="184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15F0BF32" w14:textId="77777777" w:rsidR="004B6822" w:rsidRPr="000E7A54" w:rsidRDefault="00F15D8D" w:rsidP="008000C7">
            <w:pPr>
              <w:suppressAutoHyphens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Бар</w:t>
            </w:r>
          </w:p>
        </w:tc>
        <w:tc>
          <w:tcPr>
            <w:tcW w:w="26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E3A92B" w14:textId="77777777" w:rsidR="004B6822" w:rsidRPr="000E7A54" w:rsidRDefault="00FA6604" w:rsidP="008000C7">
            <w:pPr>
              <w:suppressAutoHyphens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6-8</w:t>
            </w:r>
          </w:p>
        </w:tc>
      </w:tr>
      <w:tr w:rsidR="009F2CBB" w:rsidRPr="000E7A54" w14:paraId="0A8D8688" w14:textId="77777777" w:rsidTr="008F0BFA">
        <w:tblPrEx>
          <w:tblCellMar>
            <w:top w:w="0" w:type="dxa"/>
          </w:tblCellMar>
        </w:tblPrEx>
        <w:tc>
          <w:tcPr>
            <w:tcW w:w="57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35FAABAF" w14:textId="77777777" w:rsidR="004B6822" w:rsidRPr="000E7A54" w:rsidRDefault="003E3413" w:rsidP="008000C7">
            <w:pPr>
              <w:suppressAutoHyphens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5</w:t>
            </w:r>
          </w:p>
        </w:tc>
        <w:tc>
          <w:tcPr>
            <w:tcW w:w="486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6C991A6F" w14:textId="77777777" w:rsidR="004B6822" w:rsidRPr="000E7A54" w:rsidRDefault="00F15D8D" w:rsidP="008000C7">
            <w:pPr>
              <w:suppressAutoHyphens w:val="0"/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Диапазон температур эксплуатации</w:t>
            </w:r>
          </w:p>
        </w:tc>
        <w:tc>
          <w:tcPr>
            <w:tcW w:w="184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48980790" w14:textId="77777777" w:rsidR="004B6822" w:rsidRPr="000E7A54" w:rsidRDefault="00F15D8D" w:rsidP="008000C7">
            <w:pPr>
              <w:suppressAutoHyphens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°С</w:t>
            </w:r>
          </w:p>
        </w:tc>
        <w:tc>
          <w:tcPr>
            <w:tcW w:w="26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B67073E" w14:textId="77777777" w:rsidR="004B6822" w:rsidRPr="000E7A54" w:rsidRDefault="00F15D8D" w:rsidP="008000C7">
            <w:pPr>
              <w:suppressAutoHyphens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E7A54">
              <w:rPr>
                <w:rFonts w:ascii="Times New Roman" w:hAnsi="Times New Roman" w:cs="Times New Roman"/>
                <w:color w:val="000000" w:themeColor="text1"/>
                <w:lang w:eastAsia="ru-RU"/>
              </w:rPr>
              <w:t>10-40</w:t>
            </w:r>
          </w:p>
        </w:tc>
      </w:tr>
    </w:tbl>
    <w:p w14:paraId="726EBAF0" w14:textId="77777777" w:rsidR="00334F27" w:rsidRPr="000E7A54" w:rsidRDefault="00334F27" w:rsidP="008000C7">
      <w:pPr>
        <w:suppressAutoHyphens w:val="0"/>
        <w:spacing w:before="119" w:after="119" w:line="360" w:lineRule="auto"/>
        <w:contextualSpacing/>
        <w:rPr>
          <w:rFonts w:ascii="Times New Roman" w:hAnsi="Times New Roman" w:cs="Times New Roman"/>
          <w:b/>
          <w:bCs/>
          <w:color w:val="365F91"/>
          <w:kern w:val="1"/>
          <w:lang w:eastAsia="ru-RU"/>
        </w:rPr>
      </w:pPr>
      <w:bookmarkStart w:id="0" w:name="__RefHeading__45_720584867"/>
      <w:bookmarkStart w:id="1" w:name="__RefHeading__31_23521025"/>
      <w:bookmarkStart w:id="2" w:name="__RefHeading__43_1788611107"/>
      <w:bookmarkStart w:id="3" w:name="__RefHeading__3_1499253507"/>
      <w:bookmarkStart w:id="4" w:name="__RefHeading__10_643728949"/>
      <w:bookmarkStart w:id="5" w:name="__RefHeading__24_1673627328"/>
      <w:bookmarkStart w:id="6" w:name="__RefHeading__38_495198856"/>
      <w:bookmarkEnd w:id="0"/>
      <w:bookmarkEnd w:id="1"/>
      <w:bookmarkEnd w:id="2"/>
      <w:bookmarkEnd w:id="3"/>
      <w:bookmarkEnd w:id="4"/>
      <w:bookmarkEnd w:id="5"/>
      <w:bookmarkEnd w:id="6"/>
    </w:p>
    <w:p w14:paraId="1D06777C" w14:textId="5A9AAFE4" w:rsidR="004B6822" w:rsidRPr="000E7A54" w:rsidRDefault="00053571" w:rsidP="004515AB">
      <w:pPr>
        <w:pStyle w:val="ListParagraph"/>
        <w:numPr>
          <w:ilvl w:val="0"/>
          <w:numId w:val="13"/>
        </w:numPr>
        <w:suppressAutoHyphens w:val="0"/>
        <w:spacing w:before="119" w:after="119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b/>
          <w:bCs/>
          <w:color w:val="365F91"/>
          <w:kern w:val="1"/>
          <w:lang w:eastAsia="ru-RU"/>
        </w:rPr>
        <w:t xml:space="preserve">Функциональные требования к </w:t>
      </w:r>
      <w:r w:rsidR="00861FC8" w:rsidRPr="000E7A54">
        <w:rPr>
          <w:rFonts w:ascii="Times New Roman" w:hAnsi="Times New Roman" w:cs="Times New Roman"/>
          <w:b/>
          <w:bCs/>
          <w:color w:val="365F91"/>
          <w:kern w:val="1"/>
          <w:lang w:eastAsia="ru-RU"/>
        </w:rPr>
        <w:t>автоматическому комплексу</w:t>
      </w:r>
      <w:r w:rsidR="00F15D8D" w:rsidRPr="000E7A54">
        <w:rPr>
          <w:rFonts w:ascii="Times New Roman" w:hAnsi="Times New Roman" w:cs="Times New Roman"/>
          <w:b/>
          <w:bCs/>
          <w:color w:val="365F91"/>
          <w:kern w:val="1"/>
          <w:lang w:eastAsia="ru-RU"/>
        </w:rPr>
        <w:t>.</w:t>
      </w:r>
    </w:p>
    <w:p w14:paraId="75446485" w14:textId="4CCE2F1B" w:rsidR="004B6822" w:rsidRPr="000E7A54" w:rsidRDefault="00AC3B90" w:rsidP="0098698A">
      <w:pPr>
        <w:numPr>
          <w:ilvl w:val="0"/>
          <w:numId w:val="7"/>
        </w:numPr>
        <w:suppressAutoHyphens w:val="0"/>
        <w:spacing w:after="0" w:line="240" w:lineRule="atLeast"/>
        <w:contextualSpacing/>
        <w:jc w:val="both"/>
        <w:rPr>
          <w:rFonts w:ascii="Times New Roman" w:hAnsi="Times New Roman" w:cs="Times New Roman"/>
          <w:color w:val="000000" w:themeColor="text1"/>
          <w:lang w:eastAsia="ru-RU"/>
        </w:rPr>
      </w:pPr>
      <w:r w:rsidRPr="000E7A54">
        <w:rPr>
          <w:rFonts w:ascii="Times New Roman" w:hAnsi="Times New Roman" w:cs="Times New Roman"/>
          <w:color w:val="000000" w:themeColor="text1"/>
          <w:lang w:eastAsia="ru-RU"/>
        </w:rPr>
        <w:t>Автоматический комплекс должен</w:t>
      </w:r>
      <w:r w:rsidR="00F15D8D" w:rsidRPr="000E7A54">
        <w:rPr>
          <w:rFonts w:ascii="Times New Roman" w:hAnsi="Times New Roman" w:cs="Times New Roman"/>
          <w:color w:val="000000" w:themeColor="text1"/>
          <w:lang w:eastAsia="ru-RU"/>
        </w:rPr>
        <w:t xml:space="preserve"> обеспечивать требования охраны труда</w:t>
      </w:r>
      <w:r w:rsidR="00BA5A9F" w:rsidRPr="000E7A54">
        <w:rPr>
          <w:rFonts w:ascii="Times New Roman" w:hAnsi="Times New Roman" w:cs="Times New Roman"/>
          <w:color w:val="000000" w:themeColor="text1"/>
          <w:lang w:eastAsia="ru-RU"/>
        </w:rPr>
        <w:t xml:space="preserve"> (иметь защитные ограждения сенсоры/датчики безопасности, знаки безопасности, световые и звуковые устройства для безопасности)</w:t>
      </w:r>
      <w:r w:rsidR="00F15D8D" w:rsidRPr="000E7A54">
        <w:rPr>
          <w:rFonts w:ascii="Times New Roman" w:hAnsi="Times New Roman" w:cs="Times New Roman"/>
          <w:color w:val="000000" w:themeColor="text1"/>
          <w:lang w:eastAsia="ru-RU"/>
        </w:rPr>
        <w:t xml:space="preserve"> и </w:t>
      </w:r>
      <w:r w:rsidR="00BA5A9F" w:rsidRPr="000E7A54">
        <w:rPr>
          <w:rFonts w:ascii="Times New Roman" w:hAnsi="Times New Roman" w:cs="Times New Roman"/>
          <w:color w:val="000000" w:themeColor="text1"/>
          <w:lang w:eastAsia="ru-RU"/>
        </w:rPr>
        <w:t xml:space="preserve">оборудование должно соответствовать требованиям правил по </w:t>
      </w:r>
      <w:r w:rsidR="00F15D8D" w:rsidRPr="000E7A54">
        <w:rPr>
          <w:rFonts w:ascii="Times New Roman" w:hAnsi="Times New Roman" w:cs="Times New Roman"/>
          <w:color w:val="000000" w:themeColor="text1"/>
          <w:lang w:eastAsia="ru-RU"/>
        </w:rPr>
        <w:t>пожарной</w:t>
      </w:r>
      <w:r w:rsidR="00BA5A9F" w:rsidRPr="000E7A54">
        <w:rPr>
          <w:rFonts w:ascii="Times New Roman" w:hAnsi="Times New Roman" w:cs="Times New Roman"/>
          <w:color w:val="000000" w:themeColor="text1"/>
          <w:lang w:eastAsia="ru-RU"/>
        </w:rPr>
        <w:t xml:space="preserve"> и электро</w:t>
      </w:r>
      <w:r w:rsidR="00F15D8D" w:rsidRPr="000E7A54">
        <w:rPr>
          <w:rFonts w:ascii="Times New Roman" w:hAnsi="Times New Roman" w:cs="Times New Roman"/>
          <w:color w:val="000000" w:themeColor="text1"/>
          <w:lang w:eastAsia="ru-RU"/>
        </w:rPr>
        <w:t xml:space="preserve"> безопасности</w:t>
      </w:r>
      <w:r w:rsidR="00BA5A9F" w:rsidRPr="000E7A54">
        <w:rPr>
          <w:rFonts w:ascii="Times New Roman" w:hAnsi="Times New Roman" w:cs="Times New Roman"/>
          <w:color w:val="000000" w:themeColor="text1"/>
          <w:lang w:eastAsia="ru-RU"/>
        </w:rPr>
        <w:t xml:space="preserve"> </w:t>
      </w:r>
      <w:r w:rsidR="00F15D8D" w:rsidRPr="000E7A54">
        <w:rPr>
          <w:rFonts w:ascii="Times New Roman" w:hAnsi="Times New Roman" w:cs="Times New Roman"/>
          <w:color w:val="000000" w:themeColor="text1"/>
          <w:lang w:eastAsia="ru-RU"/>
        </w:rPr>
        <w:t>.</w:t>
      </w:r>
    </w:p>
    <w:p w14:paraId="5BD12A17" w14:textId="5A999552" w:rsidR="008F0BFA" w:rsidRPr="000E7A54" w:rsidRDefault="00691F26" w:rsidP="00861FC8">
      <w:pPr>
        <w:numPr>
          <w:ilvl w:val="0"/>
          <w:numId w:val="7"/>
        </w:numPr>
        <w:suppressAutoHyphens w:val="0"/>
        <w:spacing w:after="0" w:line="240" w:lineRule="atLeas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К</w:t>
      </w:r>
      <w:r w:rsidR="00AC3B90" w:rsidRPr="000E7A54">
        <w:rPr>
          <w:rFonts w:ascii="Times New Roman" w:hAnsi="Times New Roman" w:cs="Times New Roman"/>
          <w:color w:val="000000"/>
          <w:lang w:eastAsia="ru-RU"/>
        </w:rPr>
        <w:t xml:space="preserve">омплекс </w:t>
      </w:r>
      <w:r w:rsidR="00AC3B90" w:rsidRPr="000E7A54">
        <w:rPr>
          <w:rFonts w:ascii="Times New Roman" w:hAnsi="Times New Roman" w:cs="Times New Roman"/>
          <w:color w:val="000000" w:themeColor="text1"/>
          <w:lang w:eastAsia="ru-RU"/>
        </w:rPr>
        <w:t xml:space="preserve">должен </w:t>
      </w:r>
      <w:r w:rsidR="001519B8" w:rsidRPr="000E7A54">
        <w:rPr>
          <w:rFonts w:ascii="Times New Roman" w:hAnsi="Times New Roman" w:cs="Times New Roman"/>
          <w:color w:val="000000" w:themeColor="text1"/>
          <w:lang w:eastAsia="ru-RU"/>
        </w:rPr>
        <w:t xml:space="preserve">иметь автоматическую систему </w:t>
      </w:r>
      <w:r w:rsidR="0098698A" w:rsidRPr="000E7A54">
        <w:rPr>
          <w:rFonts w:ascii="Times New Roman" w:hAnsi="Times New Roman" w:cs="Times New Roman"/>
          <w:color w:val="000000" w:themeColor="text1"/>
          <w:lang w:eastAsia="ru-RU"/>
        </w:rPr>
        <w:t>управления технологической линии  с возможностью интегрирования  с системой управления  перемотчиков фольги</w:t>
      </w:r>
      <w:r w:rsidR="00960AEA" w:rsidRPr="000E7A54">
        <w:rPr>
          <w:rFonts w:ascii="Times New Roman" w:hAnsi="Times New Roman" w:cs="Times New Roman"/>
          <w:color w:val="000000" w:themeColor="text1"/>
          <w:lang w:eastAsia="ru-RU"/>
        </w:rPr>
        <w:t>.</w:t>
      </w:r>
      <w:r w:rsidRPr="000E7A54">
        <w:rPr>
          <w:rFonts w:ascii="Times New Roman" w:hAnsi="Times New Roman" w:cs="Times New Roman"/>
          <w:color w:val="000000" w:themeColor="text1"/>
          <w:lang w:eastAsia="ru-RU"/>
        </w:rPr>
        <w:t xml:space="preserve"> (автоматическая остановка всех единиц оборудования в случае экстренного случая).</w:t>
      </w:r>
    </w:p>
    <w:p w14:paraId="336908F0" w14:textId="156F7E10" w:rsidR="00B52BE6" w:rsidRPr="000E7A54" w:rsidRDefault="00B52BE6" w:rsidP="00861FC8">
      <w:pPr>
        <w:numPr>
          <w:ilvl w:val="0"/>
          <w:numId w:val="7"/>
        </w:numPr>
        <w:suppressAutoHyphens w:val="0"/>
        <w:spacing w:after="0" w:line="240" w:lineRule="atLeast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 w:themeColor="text1"/>
          <w:lang w:eastAsia="ru-RU"/>
        </w:rPr>
        <w:t xml:space="preserve">Оборудование </w:t>
      </w:r>
      <w:r w:rsidR="00AC3B90" w:rsidRPr="000E7A54">
        <w:rPr>
          <w:rFonts w:ascii="Times New Roman" w:hAnsi="Times New Roman" w:cs="Times New Roman"/>
          <w:color w:val="000000" w:themeColor="text1"/>
          <w:lang w:eastAsia="ru-RU"/>
        </w:rPr>
        <w:t>автоматического комплекса</w:t>
      </w:r>
      <w:r w:rsidRPr="000E7A54">
        <w:rPr>
          <w:rFonts w:ascii="Times New Roman" w:hAnsi="Times New Roman" w:cs="Times New Roman"/>
          <w:color w:val="000000" w:themeColor="text1"/>
          <w:lang w:eastAsia="ru-RU"/>
        </w:rPr>
        <w:t xml:space="preserve"> должно иметь допуски к работе в зоне пи</w:t>
      </w:r>
      <w:r w:rsidRPr="000E7A54">
        <w:rPr>
          <w:rFonts w:ascii="Times New Roman" w:hAnsi="Times New Roman" w:cs="Times New Roman"/>
          <w:color w:val="000000"/>
          <w:lang w:eastAsia="ru-RU"/>
        </w:rPr>
        <w:t>щевой безопасности</w:t>
      </w:r>
    </w:p>
    <w:p w14:paraId="0248A43A" w14:textId="0FD35E0F" w:rsidR="004B6822" w:rsidRPr="000E7A54" w:rsidRDefault="00F15D8D" w:rsidP="00861FC8">
      <w:pPr>
        <w:numPr>
          <w:ilvl w:val="0"/>
          <w:numId w:val="7"/>
        </w:numPr>
        <w:suppressAutoHyphens w:val="0"/>
        <w:spacing w:after="0" w:line="240" w:lineRule="atLeast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 xml:space="preserve">Система управления должна иметь возможность подключения в сеть предприятия и иметь не менее одного экрана визуализации с выводом всей информации о работе </w:t>
      </w:r>
      <w:r w:rsidR="00CA4B71" w:rsidRPr="000E7A54">
        <w:rPr>
          <w:rFonts w:ascii="Times New Roman" w:hAnsi="Times New Roman" w:cs="Times New Roman"/>
          <w:color w:val="000000"/>
          <w:lang w:eastAsia="ru-RU"/>
        </w:rPr>
        <w:t>автоматического комплекса</w:t>
      </w:r>
      <w:r w:rsidRPr="000E7A54">
        <w:rPr>
          <w:rFonts w:ascii="Times New Roman" w:hAnsi="Times New Roman" w:cs="Times New Roman"/>
          <w:color w:val="000000"/>
          <w:lang w:eastAsia="ru-RU"/>
        </w:rPr>
        <w:t xml:space="preserve">, </w:t>
      </w:r>
      <w:r w:rsidR="001166A0" w:rsidRPr="000E7A54">
        <w:rPr>
          <w:rFonts w:ascii="Times New Roman" w:hAnsi="Times New Roman" w:cs="Times New Roman"/>
          <w:color w:val="000000"/>
          <w:lang w:eastAsia="ru-RU"/>
        </w:rPr>
        <w:t xml:space="preserve">отдельный экран для </w:t>
      </w:r>
      <w:r w:rsidRPr="000E7A54">
        <w:rPr>
          <w:rFonts w:ascii="Times New Roman" w:hAnsi="Times New Roman" w:cs="Times New Roman"/>
          <w:color w:val="000000"/>
          <w:lang w:eastAsia="ru-RU"/>
        </w:rPr>
        <w:t>аварийны</w:t>
      </w:r>
      <w:r w:rsidR="001166A0" w:rsidRPr="000E7A54">
        <w:rPr>
          <w:rFonts w:ascii="Times New Roman" w:hAnsi="Times New Roman" w:cs="Times New Roman"/>
          <w:color w:val="000000"/>
          <w:lang w:eastAsia="ru-RU"/>
        </w:rPr>
        <w:t>х</w:t>
      </w:r>
      <w:r w:rsidRPr="000E7A54">
        <w:rPr>
          <w:rFonts w:ascii="Times New Roman" w:hAnsi="Times New Roman" w:cs="Times New Roman"/>
          <w:color w:val="000000"/>
          <w:lang w:eastAsia="ru-RU"/>
        </w:rPr>
        <w:t xml:space="preserve"> сообщени</w:t>
      </w:r>
      <w:r w:rsidR="001166A0" w:rsidRPr="000E7A54">
        <w:rPr>
          <w:rFonts w:ascii="Times New Roman" w:hAnsi="Times New Roman" w:cs="Times New Roman"/>
          <w:color w:val="000000"/>
          <w:lang w:eastAsia="ru-RU"/>
        </w:rPr>
        <w:t>й на русском языке с указанием даты и времени сообщения</w:t>
      </w:r>
      <w:r w:rsidRPr="000E7A54">
        <w:rPr>
          <w:rFonts w:ascii="Times New Roman" w:hAnsi="Times New Roman" w:cs="Times New Roman"/>
          <w:color w:val="000000"/>
          <w:lang w:eastAsia="ru-RU"/>
        </w:rPr>
        <w:t>.</w:t>
      </w:r>
    </w:p>
    <w:p w14:paraId="37D0FFD1" w14:textId="24EE8EA3" w:rsidR="004B6822" w:rsidRPr="000E7A54" w:rsidRDefault="00AC3B90" w:rsidP="00861FC8">
      <w:pPr>
        <w:pStyle w:val="BodyText"/>
        <w:numPr>
          <w:ilvl w:val="0"/>
          <w:numId w:val="7"/>
        </w:numPr>
        <w:suppressAutoHyphens w:val="0"/>
        <w:spacing w:after="0" w:line="240" w:lineRule="atLeast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 xml:space="preserve">Автоматический комплекс </w:t>
      </w:r>
      <w:r w:rsidRPr="000E7A54">
        <w:rPr>
          <w:rFonts w:ascii="Times New Roman" w:hAnsi="Times New Roman" w:cs="Times New Roman"/>
          <w:color w:val="000000" w:themeColor="text1"/>
          <w:lang w:eastAsia="ru-RU"/>
        </w:rPr>
        <w:t xml:space="preserve">должен </w:t>
      </w:r>
      <w:r w:rsidR="00F15D8D" w:rsidRPr="000E7A54">
        <w:rPr>
          <w:rFonts w:ascii="Times New Roman" w:hAnsi="Times New Roman" w:cs="Times New Roman"/>
          <w:color w:val="000000"/>
          <w:lang w:eastAsia="ru-RU"/>
        </w:rPr>
        <w:t>иметь систему архивирования</w:t>
      </w:r>
      <w:r w:rsidR="001166A0" w:rsidRPr="000E7A54">
        <w:rPr>
          <w:rFonts w:ascii="Times New Roman" w:hAnsi="Times New Roman" w:cs="Times New Roman"/>
          <w:color w:val="000000"/>
          <w:lang w:eastAsia="ru-RU"/>
        </w:rPr>
        <w:t xml:space="preserve"> технологических данных</w:t>
      </w:r>
      <w:r w:rsidR="00F15D8D" w:rsidRPr="000E7A54">
        <w:rPr>
          <w:rFonts w:ascii="Times New Roman" w:hAnsi="Times New Roman" w:cs="Times New Roman"/>
          <w:color w:val="000000"/>
          <w:lang w:eastAsia="ru-RU"/>
        </w:rPr>
        <w:t xml:space="preserve"> и диагностики на базе современного промышленного программного обеспечения. </w:t>
      </w:r>
      <w:r w:rsidR="00CF32E2" w:rsidRPr="000E7A54">
        <w:rPr>
          <w:rFonts w:ascii="Times New Roman" w:hAnsi="Times New Roman" w:cs="Times New Roman"/>
          <w:color w:val="000000"/>
          <w:lang w:eastAsia="ru-RU"/>
        </w:rPr>
        <w:t xml:space="preserve">Срок хранения данных </w:t>
      </w:r>
      <w:r w:rsidR="00691F26" w:rsidRPr="000E7A54">
        <w:rPr>
          <w:rFonts w:ascii="Times New Roman" w:hAnsi="Times New Roman" w:cs="Times New Roman"/>
          <w:color w:val="000000"/>
          <w:lang w:eastAsia="ru-RU"/>
        </w:rPr>
        <w:t>1 год</w:t>
      </w:r>
      <w:r w:rsidR="00CF32E2" w:rsidRPr="000E7A54">
        <w:rPr>
          <w:rFonts w:ascii="Times New Roman" w:hAnsi="Times New Roman" w:cs="Times New Roman"/>
          <w:color w:val="000000"/>
          <w:lang w:eastAsia="ru-RU"/>
        </w:rPr>
        <w:t>.</w:t>
      </w:r>
    </w:p>
    <w:p w14:paraId="67F2B7FD" w14:textId="7CDD766C" w:rsidR="004B6822" w:rsidRPr="000E7A54" w:rsidRDefault="00AC3B90" w:rsidP="00861FC8">
      <w:pPr>
        <w:pStyle w:val="BodyText"/>
        <w:numPr>
          <w:ilvl w:val="0"/>
          <w:numId w:val="7"/>
        </w:numPr>
        <w:suppressAutoHyphens w:val="0"/>
        <w:spacing w:after="0" w:line="240" w:lineRule="atLeast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 xml:space="preserve">Автоматический комплекс </w:t>
      </w:r>
      <w:r w:rsidRPr="000E7A54">
        <w:rPr>
          <w:rFonts w:ascii="Times New Roman" w:hAnsi="Times New Roman" w:cs="Times New Roman"/>
          <w:color w:val="000000" w:themeColor="text1"/>
          <w:lang w:eastAsia="ru-RU"/>
        </w:rPr>
        <w:t xml:space="preserve">должен </w:t>
      </w:r>
      <w:r w:rsidR="00F15D8D" w:rsidRPr="000E7A54">
        <w:rPr>
          <w:rFonts w:ascii="Times New Roman" w:hAnsi="Times New Roman" w:cs="Times New Roman"/>
          <w:color w:val="000000"/>
          <w:lang w:eastAsia="ru-RU"/>
        </w:rPr>
        <w:t>работать в ручном и автоматическом режиме. В функции операторов должно входить только его запуск, остановка и контроль</w:t>
      </w:r>
      <w:r w:rsidR="00691F26" w:rsidRPr="000E7A54">
        <w:rPr>
          <w:rFonts w:ascii="Times New Roman" w:hAnsi="Times New Roman" w:cs="Times New Roman"/>
          <w:color w:val="000000"/>
          <w:lang w:eastAsia="ru-RU"/>
        </w:rPr>
        <w:t>, замена расходных компонентов.</w:t>
      </w:r>
    </w:p>
    <w:p w14:paraId="65894531" w14:textId="5714FD53" w:rsidR="004B6822" w:rsidRPr="000E7A54" w:rsidRDefault="00F15D8D" w:rsidP="00861FC8">
      <w:pPr>
        <w:pStyle w:val="BodyText"/>
        <w:numPr>
          <w:ilvl w:val="0"/>
          <w:numId w:val="7"/>
        </w:numPr>
        <w:suppressAutoHyphens w:val="0"/>
        <w:spacing w:after="0" w:line="240" w:lineRule="atLeast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Надписи на дисплее пультах управления должны быть на русском языке</w:t>
      </w:r>
      <w:r w:rsidR="00691F26" w:rsidRPr="000E7A54">
        <w:rPr>
          <w:rFonts w:ascii="Times New Roman" w:hAnsi="Times New Roman" w:cs="Times New Roman"/>
          <w:color w:val="000000"/>
          <w:lang w:eastAsia="ru-RU"/>
        </w:rPr>
        <w:t xml:space="preserve"> </w:t>
      </w:r>
    </w:p>
    <w:p w14:paraId="5E30524C" w14:textId="77777777" w:rsidR="004B6822" w:rsidRPr="000E7A54" w:rsidRDefault="00F15D8D" w:rsidP="00861FC8">
      <w:pPr>
        <w:numPr>
          <w:ilvl w:val="0"/>
          <w:numId w:val="7"/>
        </w:numPr>
        <w:suppressAutoHyphens w:val="0"/>
        <w:spacing w:after="0" w:line="240" w:lineRule="atLeast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В случае несоответствия условиям эксплуатации поставляемого оборудования, оно должно быть адаптировано согласно условиям данного технического задания.</w:t>
      </w:r>
    </w:p>
    <w:p w14:paraId="73872AC8" w14:textId="7E96EADE" w:rsidR="0098698A" w:rsidRPr="000E7A54" w:rsidRDefault="0098698A" w:rsidP="00861FC8">
      <w:pPr>
        <w:numPr>
          <w:ilvl w:val="0"/>
          <w:numId w:val="7"/>
        </w:numPr>
        <w:suppressAutoHyphens w:val="0"/>
        <w:spacing w:after="0" w:line="240" w:lineRule="atLeast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 xml:space="preserve">Степень защиты IP не менее </w:t>
      </w:r>
      <w:r w:rsidR="009F2CBB" w:rsidRPr="000E7A54">
        <w:rPr>
          <w:rFonts w:ascii="Times New Roman" w:hAnsi="Times New Roman" w:cs="Times New Roman"/>
          <w:color w:val="000000"/>
          <w:lang w:eastAsia="ru-RU"/>
        </w:rPr>
        <w:t>56</w:t>
      </w:r>
    </w:p>
    <w:p w14:paraId="743AFB5C" w14:textId="77777777" w:rsidR="00861FC8" w:rsidRPr="000E7A54" w:rsidRDefault="00861FC8" w:rsidP="00861FC8">
      <w:pPr>
        <w:suppressAutoHyphens w:val="0"/>
        <w:spacing w:after="0" w:line="240" w:lineRule="atLeast"/>
        <w:ind w:left="720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</w:p>
    <w:p w14:paraId="7ED22438" w14:textId="6BA290FA" w:rsidR="00053571" w:rsidRPr="000E7A54" w:rsidRDefault="00F15D8D" w:rsidP="004515AB">
      <w:pPr>
        <w:pStyle w:val="ListParagraph"/>
        <w:numPr>
          <w:ilvl w:val="0"/>
          <w:numId w:val="13"/>
        </w:numPr>
        <w:suppressAutoHyphens w:val="0"/>
        <w:spacing w:before="119" w:after="119" w:line="360" w:lineRule="auto"/>
        <w:contextualSpacing/>
        <w:jc w:val="center"/>
        <w:rPr>
          <w:rFonts w:ascii="Times New Roman" w:hAnsi="Times New Roman" w:cs="Times New Roman"/>
          <w:b/>
          <w:bCs/>
          <w:color w:val="365F91"/>
          <w:kern w:val="1"/>
          <w:lang w:eastAsia="ru-RU"/>
        </w:rPr>
      </w:pPr>
      <w:bookmarkStart w:id="7" w:name="__RefHeading__12_643728949"/>
      <w:bookmarkStart w:id="8" w:name="__RefHeading__5_1499253507"/>
      <w:bookmarkStart w:id="9" w:name="__RefHeading__45_1788611107"/>
      <w:bookmarkEnd w:id="7"/>
      <w:bookmarkEnd w:id="8"/>
      <w:bookmarkEnd w:id="9"/>
      <w:r w:rsidRPr="000E7A54">
        <w:rPr>
          <w:rFonts w:ascii="Times New Roman" w:hAnsi="Times New Roman" w:cs="Times New Roman"/>
          <w:b/>
          <w:bCs/>
          <w:color w:val="365F91"/>
          <w:kern w:val="1"/>
          <w:lang w:eastAsia="ru-RU"/>
        </w:rPr>
        <w:t xml:space="preserve">Требования к </w:t>
      </w:r>
      <w:r w:rsidR="00531A7E" w:rsidRPr="000E7A54">
        <w:rPr>
          <w:rFonts w:ascii="Times New Roman" w:hAnsi="Times New Roman" w:cs="Times New Roman"/>
          <w:b/>
          <w:bCs/>
          <w:color w:val="365F91"/>
          <w:kern w:val="1"/>
          <w:lang w:eastAsia="ru-RU"/>
        </w:rPr>
        <w:t>программному обеспечению</w:t>
      </w:r>
      <w:r w:rsidRPr="000E7A54">
        <w:rPr>
          <w:rFonts w:ascii="Times New Roman" w:hAnsi="Times New Roman" w:cs="Times New Roman"/>
          <w:b/>
          <w:bCs/>
          <w:color w:val="365F91"/>
          <w:kern w:val="1"/>
          <w:lang w:eastAsia="ru-RU"/>
        </w:rPr>
        <w:t xml:space="preserve"> и документации</w:t>
      </w:r>
      <w:r w:rsidR="00EB400E" w:rsidRPr="000E7A54">
        <w:rPr>
          <w:rFonts w:ascii="Times New Roman" w:hAnsi="Times New Roman" w:cs="Times New Roman"/>
          <w:b/>
          <w:bCs/>
          <w:color w:val="365F91"/>
          <w:kern w:val="1"/>
          <w:lang w:eastAsia="ru-RU"/>
        </w:rPr>
        <w:t xml:space="preserve"> </w:t>
      </w:r>
      <w:r w:rsidR="00CA4B71" w:rsidRPr="000E7A54">
        <w:rPr>
          <w:rFonts w:ascii="Times New Roman" w:hAnsi="Times New Roman" w:cs="Times New Roman"/>
          <w:b/>
          <w:bCs/>
          <w:color w:val="365F91"/>
          <w:kern w:val="1"/>
          <w:lang w:eastAsia="ru-RU"/>
        </w:rPr>
        <w:t>автоматического комплекса</w:t>
      </w:r>
      <w:r w:rsidRPr="000E7A54">
        <w:rPr>
          <w:rFonts w:ascii="Times New Roman" w:hAnsi="Times New Roman" w:cs="Times New Roman"/>
          <w:b/>
          <w:bCs/>
          <w:color w:val="365F91"/>
          <w:kern w:val="1"/>
          <w:lang w:eastAsia="ru-RU"/>
        </w:rPr>
        <w:t>.</w:t>
      </w:r>
    </w:p>
    <w:p w14:paraId="4CC3B65C" w14:textId="77777777" w:rsidR="008E6EA8" w:rsidRPr="000E7A54" w:rsidRDefault="008E6EA8" w:rsidP="008E6EA8">
      <w:pPr>
        <w:pStyle w:val="ListParagraph"/>
        <w:numPr>
          <w:ilvl w:val="0"/>
          <w:numId w:val="32"/>
        </w:numPr>
        <w:suppressAutoHyphens w:val="0"/>
        <w:spacing w:before="278" w:after="278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 xml:space="preserve">Автоматический комплекс, должен иметь связь с контролером перемоточного оборудования. </w:t>
      </w:r>
    </w:p>
    <w:p w14:paraId="5EC466C9" w14:textId="4AE89236" w:rsidR="004B6822" w:rsidRPr="000E7A54" w:rsidRDefault="00EB400E" w:rsidP="00840CF9">
      <w:pPr>
        <w:pStyle w:val="ListParagraph"/>
        <w:numPr>
          <w:ilvl w:val="0"/>
          <w:numId w:val="32"/>
        </w:numPr>
        <w:suppressAutoHyphens w:val="0"/>
        <w:spacing w:before="278" w:after="278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 xml:space="preserve">Поставщик </w:t>
      </w:r>
      <w:r w:rsidR="00CA4B71" w:rsidRPr="000E7A54">
        <w:rPr>
          <w:rFonts w:ascii="Times New Roman" w:hAnsi="Times New Roman" w:cs="Times New Roman"/>
          <w:color w:val="000000"/>
          <w:lang w:eastAsia="ru-RU"/>
        </w:rPr>
        <w:t>автоматического комплекса</w:t>
      </w:r>
      <w:r w:rsidR="00F15D8D" w:rsidRPr="000E7A54">
        <w:rPr>
          <w:rFonts w:ascii="Times New Roman" w:hAnsi="Times New Roman" w:cs="Times New Roman"/>
          <w:color w:val="000000"/>
          <w:lang w:eastAsia="ru-RU"/>
        </w:rPr>
        <w:t xml:space="preserve"> должен поставить все программное обеспечение необходимое для ввода в эксплуатацию </w:t>
      </w:r>
      <w:r w:rsidR="00CA4B71" w:rsidRPr="000E7A54">
        <w:rPr>
          <w:rFonts w:ascii="Times New Roman" w:hAnsi="Times New Roman" w:cs="Times New Roman"/>
          <w:color w:val="000000"/>
          <w:lang w:eastAsia="ru-RU"/>
        </w:rPr>
        <w:t>данного комплекса</w:t>
      </w:r>
      <w:r w:rsidR="00F15D8D" w:rsidRPr="000E7A54">
        <w:rPr>
          <w:rFonts w:ascii="Times New Roman" w:hAnsi="Times New Roman" w:cs="Times New Roman"/>
          <w:color w:val="000000"/>
          <w:lang w:eastAsia="ru-RU"/>
        </w:rPr>
        <w:t>. Оно должно включать в себя рабочее ПО для PLC и других программируемых устройств</w:t>
      </w:r>
      <w:r w:rsidR="001166A0" w:rsidRPr="000E7A54">
        <w:rPr>
          <w:rFonts w:ascii="Times New Roman" w:hAnsi="Times New Roman" w:cs="Times New Roman"/>
          <w:color w:val="000000"/>
          <w:lang w:eastAsia="ru-RU"/>
        </w:rPr>
        <w:t xml:space="preserve"> по состоянию на момент запуска в работу с комментариями на русском или английском языке</w:t>
      </w:r>
      <w:r w:rsidR="00F15D8D" w:rsidRPr="000E7A54">
        <w:rPr>
          <w:rFonts w:ascii="Times New Roman" w:hAnsi="Times New Roman" w:cs="Times New Roman"/>
          <w:color w:val="000000"/>
          <w:lang w:eastAsia="ru-RU"/>
        </w:rPr>
        <w:t xml:space="preserve"> и необходимое</w:t>
      </w:r>
      <w:r w:rsidR="00F15D8D" w:rsidRPr="000E7A54">
        <w:rPr>
          <w:rFonts w:ascii="Times New Roman" w:hAnsi="Times New Roman" w:cs="Times New Roman"/>
        </w:rPr>
        <w:t xml:space="preserve"> </w:t>
      </w:r>
      <w:r w:rsidR="002D7156" w:rsidRPr="000E7A54">
        <w:rPr>
          <w:rFonts w:ascii="Times New Roman" w:hAnsi="Times New Roman" w:cs="Times New Roman"/>
          <w:color w:val="000000"/>
          <w:lang w:eastAsia="ru-RU"/>
        </w:rPr>
        <w:t>лицензированное ПО</w:t>
      </w:r>
      <w:r w:rsidR="00F15D8D" w:rsidRPr="000E7A54">
        <w:rPr>
          <w:rFonts w:ascii="Times New Roman" w:hAnsi="Times New Roman" w:cs="Times New Roman"/>
          <w:color w:val="000000"/>
          <w:lang w:eastAsia="ru-RU"/>
        </w:rPr>
        <w:t xml:space="preserve"> для программирования этих устройств.</w:t>
      </w:r>
    </w:p>
    <w:p w14:paraId="2FA82355" w14:textId="4AB9BB0C" w:rsidR="00274AC9" w:rsidRPr="000E7A54" w:rsidRDefault="00AC3B90" w:rsidP="00840CF9">
      <w:pPr>
        <w:pStyle w:val="ListParagraph"/>
        <w:numPr>
          <w:ilvl w:val="0"/>
          <w:numId w:val="32"/>
        </w:numPr>
        <w:suppressAutoHyphens w:val="0"/>
        <w:spacing w:before="278" w:after="278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 xml:space="preserve">Автоматический комплекс </w:t>
      </w:r>
      <w:r w:rsidR="00CA4B71" w:rsidRPr="000E7A54">
        <w:rPr>
          <w:rFonts w:ascii="Times New Roman" w:hAnsi="Times New Roman" w:cs="Times New Roman"/>
          <w:color w:val="000000" w:themeColor="text1"/>
          <w:lang w:eastAsia="ru-RU"/>
        </w:rPr>
        <w:t xml:space="preserve">должен </w:t>
      </w:r>
      <w:r w:rsidR="00274AC9" w:rsidRPr="000E7A54">
        <w:rPr>
          <w:rFonts w:ascii="Times New Roman" w:hAnsi="Times New Roman" w:cs="Times New Roman"/>
          <w:color w:val="000000"/>
          <w:lang w:eastAsia="ru-RU"/>
        </w:rPr>
        <w:t xml:space="preserve">быть оснащена устройством удаленного доступа для последующей связи с заводом изготовителем с целью выявления и устранения ошибок и наладок. </w:t>
      </w:r>
      <w:r w:rsidR="00B016D6" w:rsidRPr="000E7A54">
        <w:rPr>
          <w:rFonts w:ascii="Times New Roman" w:hAnsi="Times New Roman" w:cs="Times New Roman"/>
          <w:color w:val="000000"/>
          <w:lang w:eastAsia="ru-RU"/>
        </w:rPr>
        <w:t xml:space="preserve"> </w:t>
      </w:r>
      <w:r w:rsidR="007A2918" w:rsidRPr="000E7A54">
        <w:rPr>
          <w:rFonts w:ascii="Times New Roman" w:hAnsi="Times New Roman" w:cs="Times New Roman"/>
          <w:color w:val="000000"/>
          <w:lang w:eastAsia="ru-RU"/>
        </w:rPr>
        <w:t xml:space="preserve">Система должна быть открыта для самостоятельного внесения корректировок в процесс управления комплексом.  </w:t>
      </w:r>
    </w:p>
    <w:p w14:paraId="3E44209B" w14:textId="77777777" w:rsidR="00840CF9" w:rsidRPr="000E7A54" w:rsidRDefault="00F15D8D">
      <w:pPr>
        <w:pStyle w:val="ListParagraph"/>
        <w:numPr>
          <w:ilvl w:val="0"/>
          <w:numId w:val="32"/>
        </w:numPr>
        <w:suppressAutoHyphens w:val="0"/>
        <w:spacing w:before="278" w:after="0" w:line="240" w:lineRule="auto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lastRenderedPageBreak/>
        <w:t xml:space="preserve">Программное обеспечение должно быть поставлено на электронных носителях. Иметь описание на английском и русском языках (не менее </w:t>
      </w:r>
      <w:r w:rsidR="00FA6604" w:rsidRPr="000E7A54">
        <w:rPr>
          <w:rFonts w:ascii="Times New Roman" w:hAnsi="Times New Roman" w:cs="Times New Roman"/>
          <w:color w:val="000000"/>
          <w:lang w:eastAsia="ru-RU"/>
        </w:rPr>
        <w:t xml:space="preserve">трех </w:t>
      </w:r>
      <w:r w:rsidRPr="000E7A54">
        <w:rPr>
          <w:rFonts w:ascii="Times New Roman" w:hAnsi="Times New Roman" w:cs="Times New Roman"/>
          <w:color w:val="000000"/>
          <w:lang w:eastAsia="ru-RU"/>
        </w:rPr>
        <w:t>копи</w:t>
      </w:r>
      <w:r w:rsidR="00FA6604" w:rsidRPr="000E7A54">
        <w:rPr>
          <w:rFonts w:ascii="Times New Roman" w:hAnsi="Times New Roman" w:cs="Times New Roman"/>
          <w:color w:val="000000"/>
          <w:lang w:eastAsia="ru-RU"/>
        </w:rPr>
        <w:t>й</w:t>
      </w:r>
      <w:r w:rsidRPr="000E7A54">
        <w:rPr>
          <w:rFonts w:ascii="Times New Roman" w:hAnsi="Times New Roman" w:cs="Times New Roman"/>
          <w:color w:val="000000"/>
          <w:lang w:eastAsia="ru-RU"/>
        </w:rPr>
        <w:t xml:space="preserve"> на каждом языке).</w:t>
      </w:r>
    </w:p>
    <w:p w14:paraId="687B8A0F" w14:textId="2D3DFDF3" w:rsidR="004B6822" w:rsidRPr="000E7A54" w:rsidRDefault="00F15D8D">
      <w:pPr>
        <w:pStyle w:val="ListParagraph"/>
        <w:numPr>
          <w:ilvl w:val="0"/>
          <w:numId w:val="32"/>
        </w:numPr>
        <w:suppressAutoHyphens w:val="0"/>
        <w:spacing w:before="278" w:after="0" w:line="240" w:lineRule="auto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Проектная документация (расстановочные и фундаментные планы; расходные нормы потребления; данные, необходимые для проведения монтажа).</w:t>
      </w:r>
    </w:p>
    <w:p w14:paraId="666C4AF2" w14:textId="77777777" w:rsidR="00646C2F" w:rsidRPr="000E7A54" w:rsidRDefault="00646C2F" w:rsidP="00840CF9">
      <w:pPr>
        <w:pStyle w:val="ListParagraph"/>
        <w:numPr>
          <w:ilvl w:val="0"/>
          <w:numId w:val="32"/>
        </w:numPr>
        <w:suppressAutoHyphens w:val="0"/>
        <w:spacing w:before="278" w:after="278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Все поставляемое оборудование должно иметь рабочие инструкции, подробные чертежи на отдельные детали и узлы, принципиальные электрические, гидравлические и пневматические схемы, паспорта и каталоги запасных частей и стандартных деталей на используемое оборудование, и техническое описание.</w:t>
      </w:r>
    </w:p>
    <w:p w14:paraId="63841C86" w14:textId="03648FFE" w:rsidR="004B6822" w:rsidRPr="000E7A54" w:rsidRDefault="00F15D8D" w:rsidP="00840CF9">
      <w:pPr>
        <w:pStyle w:val="ListParagraph"/>
        <w:numPr>
          <w:ilvl w:val="0"/>
          <w:numId w:val="32"/>
        </w:numPr>
        <w:suppressAutoHyphens w:val="0"/>
        <w:spacing w:before="278" w:after="278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Вся поставляемая документация должна быть поставлена на электронном носителе и в бумажном варианте. Поставка должна быть осуществлена на английском и</w:t>
      </w:r>
      <w:r w:rsidR="00861FC8" w:rsidRPr="000E7A54">
        <w:rPr>
          <w:rFonts w:ascii="Times New Roman" w:hAnsi="Times New Roman" w:cs="Times New Roman"/>
          <w:color w:val="000000"/>
          <w:lang w:eastAsia="ru-RU"/>
        </w:rPr>
        <w:t>/или</w:t>
      </w:r>
      <w:r w:rsidRPr="000E7A54">
        <w:rPr>
          <w:rFonts w:ascii="Times New Roman" w:hAnsi="Times New Roman" w:cs="Times New Roman"/>
          <w:color w:val="000000"/>
          <w:lang w:eastAsia="ru-RU"/>
        </w:rPr>
        <w:t xml:space="preserve"> русском языках (по 3 (три) экземпляра копии на каждом языке).</w:t>
      </w:r>
    </w:p>
    <w:p w14:paraId="5A670E85" w14:textId="6ABAE86E" w:rsidR="00330C93" w:rsidRPr="000E7A54" w:rsidRDefault="007A2918" w:rsidP="00840CF9">
      <w:pPr>
        <w:pStyle w:val="ListParagraph"/>
        <w:numPr>
          <w:ilvl w:val="0"/>
          <w:numId w:val="32"/>
        </w:numPr>
        <w:suppressAutoHyphens w:val="0"/>
        <w:spacing w:before="278" w:after="278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Система автоматизации должна иметь внутреннюю сеть для коммуникации между узлами и внутренней сетью предприятия. Возможность вывода параметров</w:t>
      </w:r>
      <w:r w:rsidR="00A642D8" w:rsidRPr="000E7A54">
        <w:rPr>
          <w:rFonts w:ascii="Times New Roman" w:hAnsi="Times New Roman" w:cs="Times New Roman"/>
          <w:color w:val="000000"/>
          <w:lang w:eastAsia="ru-RU"/>
        </w:rPr>
        <w:t xml:space="preserve"> работы комплекса и данных по в</w:t>
      </w:r>
      <w:r w:rsidRPr="000E7A54">
        <w:rPr>
          <w:rFonts w:ascii="Times New Roman" w:hAnsi="Times New Roman" w:cs="Times New Roman"/>
          <w:color w:val="000000"/>
          <w:lang w:eastAsia="ru-RU"/>
        </w:rPr>
        <w:t>ыпуск</w:t>
      </w:r>
      <w:r w:rsidR="00A642D8" w:rsidRPr="000E7A54">
        <w:rPr>
          <w:rFonts w:ascii="Times New Roman" w:hAnsi="Times New Roman" w:cs="Times New Roman"/>
          <w:color w:val="000000"/>
          <w:lang w:eastAsia="ru-RU"/>
        </w:rPr>
        <w:t>у</w:t>
      </w:r>
      <w:r w:rsidRPr="000E7A54">
        <w:rPr>
          <w:rFonts w:ascii="Times New Roman" w:hAnsi="Times New Roman" w:cs="Times New Roman"/>
          <w:color w:val="000000"/>
          <w:lang w:eastAsia="ru-RU"/>
        </w:rPr>
        <w:t xml:space="preserve"> продукции в файл </w:t>
      </w:r>
      <w:r w:rsidRPr="000E7A54">
        <w:rPr>
          <w:rFonts w:ascii="Times New Roman" w:hAnsi="Times New Roman" w:cs="Times New Roman"/>
          <w:color w:val="000000"/>
          <w:lang w:val="en-US" w:eastAsia="ru-RU"/>
        </w:rPr>
        <w:t>excel</w:t>
      </w:r>
      <w:r w:rsidRPr="000E7A54">
        <w:rPr>
          <w:rFonts w:ascii="Times New Roman" w:hAnsi="Times New Roman" w:cs="Times New Roman"/>
          <w:color w:val="000000"/>
          <w:lang w:eastAsia="ru-RU"/>
        </w:rPr>
        <w:t xml:space="preserve"> или в </w:t>
      </w:r>
      <w:r w:rsidRPr="000E7A54">
        <w:rPr>
          <w:rFonts w:ascii="Times New Roman" w:hAnsi="Times New Roman" w:cs="Times New Roman"/>
          <w:color w:val="000000"/>
          <w:lang w:val="en-US" w:eastAsia="ru-RU"/>
        </w:rPr>
        <w:t>dashboard</w:t>
      </w:r>
      <w:r w:rsidRPr="000E7A54">
        <w:rPr>
          <w:rFonts w:ascii="Times New Roman" w:hAnsi="Times New Roman" w:cs="Times New Roman"/>
          <w:color w:val="000000"/>
          <w:lang w:eastAsia="ru-RU"/>
        </w:rPr>
        <w:t>.</w:t>
      </w:r>
    </w:p>
    <w:p w14:paraId="4F3EA1C4" w14:textId="77777777" w:rsidR="00840CF9" w:rsidRPr="000E7A54" w:rsidRDefault="00840CF9" w:rsidP="00840CF9">
      <w:pPr>
        <w:pStyle w:val="ListParagraph"/>
        <w:suppressAutoHyphens w:val="0"/>
        <w:spacing w:before="278" w:after="278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</w:p>
    <w:p w14:paraId="362A8479" w14:textId="68E6CB5C" w:rsidR="009D66F1" w:rsidRPr="000E7A54" w:rsidRDefault="009D66F1" w:rsidP="004515AB">
      <w:pPr>
        <w:pStyle w:val="ListParagraph"/>
        <w:numPr>
          <w:ilvl w:val="0"/>
          <w:numId w:val="13"/>
        </w:numPr>
        <w:suppressAutoHyphens w:val="0"/>
        <w:spacing w:before="278" w:after="278"/>
        <w:contextualSpacing/>
        <w:jc w:val="center"/>
        <w:rPr>
          <w:rFonts w:ascii="Times New Roman" w:hAnsi="Times New Roman" w:cs="Times New Roman"/>
          <w:b/>
          <w:bCs/>
          <w:color w:val="365F91" w:themeColor="accent1" w:themeShade="BF"/>
          <w:lang w:eastAsia="ru-RU"/>
        </w:rPr>
      </w:pPr>
      <w:r w:rsidRPr="000E7A54">
        <w:rPr>
          <w:rFonts w:ascii="Times New Roman" w:hAnsi="Times New Roman" w:cs="Times New Roman"/>
          <w:b/>
          <w:bCs/>
          <w:color w:val="365F91" w:themeColor="accent1" w:themeShade="BF"/>
          <w:lang w:eastAsia="ru-RU"/>
        </w:rPr>
        <w:t>Монтаж и ввод эксплуатацию</w:t>
      </w:r>
      <w:r w:rsidR="00B016D6" w:rsidRPr="000E7A54">
        <w:rPr>
          <w:rFonts w:ascii="Times New Roman" w:hAnsi="Times New Roman" w:cs="Times New Roman"/>
          <w:b/>
          <w:bCs/>
          <w:color w:val="365F91" w:themeColor="accent1" w:themeShade="BF"/>
          <w:lang w:eastAsia="ru-RU"/>
        </w:rPr>
        <w:t xml:space="preserve"> </w:t>
      </w:r>
    </w:p>
    <w:p w14:paraId="1828E65C" w14:textId="629132FC" w:rsidR="009D66F1" w:rsidRPr="000E7A54" w:rsidRDefault="009D66F1" w:rsidP="008000C7">
      <w:pPr>
        <w:numPr>
          <w:ilvl w:val="0"/>
          <w:numId w:val="16"/>
        </w:numPr>
        <w:suppressAutoHyphens w:val="0"/>
        <w:spacing w:before="280" w:after="198" w:line="240" w:lineRule="auto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 xml:space="preserve">Фундаменты, если таковые требуются, не входят в зону ответственности </w:t>
      </w:r>
      <w:r w:rsidR="004515AB" w:rsidRPr="000E7A54">
        <w:rPr>
          <w:rFonts w:ascii="Times New Roman" w:hAnsi="Times New Roman" w:cs="Times New Roman"/>
          <w:color w:val="000000"/>
          <w:lang w:eastAsia="ru-RU"/>
        </w:rPr>
        <w:t>Поставщика</w:t>
      </w:r>
      <w:r w:rsidRPr="000E7A54">
        <w:rPr>
          <w:rFonts w:ascii="Times New Roman" w:hAnsi="Times New Roman" w:cs="Times New Roman"/>
          <w:color w:val="000000"/>
          <w:lang w:eastAsia="ru-RU"/>
        </w:rPr>
        <w:t>.</w:t>
      </w:r>
    </w:p>
    <w:p w14:paraId="6E8DA703" w14:textId="77777777" w:rsidR="005E0AEA" w:rsidRPr="000E7A54" w:rsidRDefault="004515AB" w:rsidP="008000C7">
      <w:pPr>
        <w:numPr>
          <w:ilvl w:val="0"/>
          <w:numId w:val="16"/>
        </w:numPr>
        <w:suppressAutoHyphens w:val="0"/>
        <w:spacing w:line="240" w:lineRule="auto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Предварительная приемка автоматического комплекса на территории Поставщика – обязательна.</w:t>
      </w:r>
    </w:p>
    <w:p w14:paraId="12CD3280" w14:textId="17C3847F" w:rsidR="004515AB" w:rsidRPr="000E7A54" w:rsidRDefault="005E0AEA" w:rsidP="005E0AEA">
      <w:pPr>
        <w:suppressAutoHyphens w:val="0"/>
        <w:spacing w:line="240" w:lineRule="auto"/>
        <w:ind w:left="720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Осуществляется в присутствии специалистов Заказчика и поставщика. Проверка работоспособности комплекса на минимальных и максимальных параметрах, согласно Приложения №2</w:t>
      </w:r>
      <w:r w:rsidR="004515AB" w:rsidRPr="000E7A54">
        <w:rPr>
          <w:rFonts w:ascii="Times New Roman" w:hAnsi="Times New Roman" w:cs="Times New Roman"/>
          <w:color w:val="000000"/>
          <w:lang w:eastAsia="ru-RU"/>
        </w:rPr>
        <w:t xml:space="preserve"> </w:t>
      </w:r>
    </w:p>
    <w:p w14:paraId="6E13295C" w14:textId="77777777" w:rsidR="004515AB" w:rsidRPr="000E7A54" w:rsidRDefault="004515AB">
      <w:pPr>
        <w:numPr>
          <w:ilvl w:val="0"/>
          <w:numId w:val="16"/>
        </w:numPr>
        <w:suppressAutoHyphens w:val="0"/>
        <w:spacing w:before="278" w:after="278" w:line="240" w:lineRule="auto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 xml:space="preserve">Поставщик </w:t>
      </w:r>
      <w:r w:rsidR="009D66F1" w:rsidRPr="000E7A54">
        <w:rPr>
          <w:rFonts w:ascii="Times New Roman" w:hAnsi="Times New Roman" w:cs="Times New Roman"/>
          <w:color w:val="000000"/>
          <w:lang w:eastAsia="ru-RU"/>
        </w:rPr>
        <w:t>должен произвести наладку всего смонтированного оборудования и его запуска в работу с обучением производственного и технического персонала.</w:t>
      </w:r>
    </w:p>
    <w:p w14:paraId="5FE5D11C" w14:textId="1F237EC2" w:rsidR="009D66F1" w:rsidRPr="000E7A54" w:rsidRDefault="009D66F1">
      <w:pPr>
        <w:numPr>
          <w:ilvl w:val="0"/>
          <w:numId w:val="16"/>
        </w:numPr>
        <w:suppressAutoHyphens w:val="0"/>
        <w:spacing w:before="278" w:after="278" w:line="240" w:lineRule="auto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Акт ввода в эксплуатацию подписывается сторонами после непрерывной, безаварийной работы поставленного оборудования в течении 72 часов</w:t>
      </w:r>
      <w:r w:rsidR="005E0AEA" w:rsidRPr="000E7A54">
        <w:rPr>
          <w:rFonts w:ascii="Times New Roman" w:hAnsi="Times New Roman" w:cs="Times New Roman"/>
          <w:color w:val="000000"/>
          <w:lang w:eastAsia="ru-RU"/>
        </w:rPr>
        <w:t xml:space="preserve">, а также проверки работоспособности оборудования на максимальных и минимальных параметрах работы оборудования, согласно Приложения №2  </w:t>
      </w:r>
    </w:p>
    <w:p w14:paraId="5FF5408B" w14:textId="20888442" w:rsidR="009D66F1" w:rsidRPr="000E7A54" w:rsidRDefault="009D66F1" w:rsidP="004515AB">
      <w:pPr>
        <w:pStyle w:val="ListParagraph"/>
        <w:numPr>
          <w:ilvl w:val="0"/>
          <w:numId w:val="13"/>
        </w:numPr>
        <w:suppressAutoHyphens w:val="0"/>
        <w:spacing w:before="278" w:after="278"/>
        <w:contextualSpacing/>
        <w:jc w:val="center"/>
        <w:rPr>
          <w:rFonts w:ascii="Times New Roman" w:hAnsi="Times New Roman" w:cs="Times New Roman"/>
          <w:b/>
          <w:bCs/>
          <w:color w:val="365F91" w:themeColor="accent1" w:themeShade="BF"/>
          <w:lang w:eastAsia="ru-RU"/>
        </w:rPr>
      </w:pPr>
      <w:r w:rsidRPr="000E7A54">
        <w:rPr>
          <w:rFonts w:ascii="Times New Roman" w:hAnsi="Times New Roman" w:cs="Times New Roman"/>
          <w:b/>
          <w:bCs/>
          <w:color w:val="365F91" w:themeColor="accent1" w:themeShade="BF"/>
          <w:lang w:eastAsia="ru-RU"/>
        </w:rPr>
        <w:t>Ответственность Заказчика</w:t>
      </w:r>
      <w:r w:rsidR="007A2918" w:rsidRPr="000E7A54">
        <w:rPr>
          <w:rFonts w:ascii="Times New Roman" w:hAnsi="Times New Roman" w:cs="Times New Roman"/>
          <w:b/>
          <w:bCs/>
          <w:color w:val="365F91" w:themeColor="accent1" w:themeShade="BF"/>
          <w:lang w:eastAsia="ru-RU"/>
        </w:rPr>
        <w:t xml:space="preserve"> и Поставщика </w:t>
      </w:r>
    </w:p>
    <w:p w14:paraId="5EB9EFE8" w14:textId="7E6AD8C9" w:rsidR="009D66F1" w:rsidRPr="000E7A54" w:rsidRDefault="007A2918" w:rsidP="008000C7">
      <w:pPr>
        <w:numPr>
          <w:ilvl w:val="0"/>
          <w:numId w:val="16"/>
        </w:numPr>
        <w:suppressAutoHyphens w:val="0"/>
        <w:spacing w:line="240" w:lineRule="auto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Поставщик осуществляет монтаж на площадке Заказчика своими силами и с привлечением собственных специалистов</w:t>
      </w:r>
    </w:p>
    <w:p w14:paraId="286AFD6C" w14:textId="03193A22" w:rsidR="007A2918" w:rsidRPr="000E7A54" w:rsidRDefault="007A2918" w:rsidP="008000C7">
      <w:pPr>
        <w:numPr>
          <w:ilvl w:val="0"/>
          <w:numId w:val="16"/>
        </w:numPr>
        <w:suppressAutoHyphens w:val="0"/>
        <w:spacing w:line="240" w:lineRule="auto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Заказчик предоставляет поставщику помещение для проведения монтажа, помещение для размещения оборудования и материалов Заказчика. При необходимости</w:t>
      </w:r>
      <w:r w:rsidR="00D25CF6" w:rsidRPr="000E7A54">
        <w:rPr>
          <w:rFonts w:ascii="Times New Roman" w:hAnsi="Times New Roman" w:cs="Times New Roman"/>
          <w:color w:val="000000"/>
          <w:lang w:eastAsia="ru-RU"/>
        </w:rPr>
        <w:t xml:space="preserve"> и по предварительному согласованию, Поставщик</w:t>
      </w:r>
      <w:r w:rsidRPr="000E7A54">
        <w:rPr>
          <w:rFonts w:ascii="Times New Roman" w:hAnsi="Times New Roman" w:cs="Times New Roman"/>
          <w:color w:val="000000"/>
          <w:lang w:eastAsia="ru-RU"/>
        </w:rPr>
        <w:t xml:space="preserve"> предоставляет квалифицированный персонал для содействия или ускорения процесса</w:t>
      </w:r>
      <w:r w:rsidR="00D25CF6" w:rsidRPr="000E7A54">
        <w:rPr>
          <w:rFonts w:ascii="Times New Roman" w:hAnsi="Times New Roman" w:cs="Times New Roman"/>
          <w:color w:val="000000"/>
          <w:lang w:eastAsia="ru-RU"/>
        </w:rPr>
        <w:t xml:space="preserve"> монтажа.</w:t>
      </w:r>
      <w:r w:rsidRPr="000E7A54">
        <w:rPr>
          <w:rFonts w:ascii="Times New Roman" w:hAnsi="Times New Roman" w:cs="Times New Roman"/>
          <w:color w:val="000000"/>
          <w:lang w:eastAsia="ru-RU"/>
        </w:rPr>
        <w:t xml:space="preserve">  </w:t>
      </w:r>
    </w:p>
    <w:p w14:paraId="1E358833" w14:textId="1AEFDF1A" w:rsidR="009D66F1" w:rsidRPr="000E7A54" w:rsidRDefault="009D66F1" w:rsidP="008000C7">
      <w:pPr>
        <w:numPr>
          <w:ilvl w:val="0"/>
          <w:numId w:val="16"/>
        </w:numPr>
        <w:suppressAutoHyphens w:val="0"/>
        <w:spacing w:line="240" w:lineRule="auto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 xml:space="preserve">Подключение поставляемого оборудования от питающего трансформатора до силового входного шкафа линии. Коммутационная аппаратура относится к зоне ответственности </w:t>
      </w:r>
      <w:r w:rsidR="00840CF9" w:rsidRPr="000E7A54">
        <w:rPr>
          <w:rFonts w:ascii="Times New Roman" w:hAnsi="Times New Roman" w:cs="Times New Roman"/>
          <w:color w:val="000000"/>
          <w:lang w:eastAsia="ru-RU"/>
        </w:rPr>
        <w:t>Поставщика</w:t>
      </w:r>
      <w:r w:rsidRPr="000E7A54">
        <w:rPr>
          <w:rFonts w:ascii="Times New Roman" w:hAnsi="Times New Roman" w:cs="Times New Roman"/>
          <w:color w:val="000000"/>
          <w:lang w:eastAsia="ru-RU"/>
        </w:rPr>
        <w:t>.</w:t>
      </w:r>
    </w:p>
    <w:p w14:paraId="07630C2E" w14:textId="0A9782A7" w:rsidR="00D25CF6" w:rsidRPr="000E7A54" w:rsidRDefault="00D25CF6" w:rsidP="008000C7">
      <w:pPr>
        <w:numPr>
          <w:ilvl w:val="0"/>
          <w:numId w:val="16"/>
        </w:numPr>
        <w:suppressAutoHyphens w:val="0"/>
        <w:spacing w:line="240" w:lineRule="auto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Подготовка точек подключения сжатого воздуха для присоединения оборудования находится в зоне ответственности Заказчика</w:t>
      </w:r>
    </w:p>
    <w:p w14:paraId="78889639" w14:textId="77777777" w:rsidR="00840CF9" w:rsidRPr="000E7A54" w:rsidRDefault="009D66F1">
      <w:pPr>
        <w:numPr>
          <w:ilvl w:val="0"/>
          <w:numId w:val="17"/>
        </w:numPr>
        <w:suppressAutoHyphens w:val="0"/>
        <w:spacing w:before="278" w:after="278" w:line="240" w:lineRule="auto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 xml:space="preserve">Предоставить помещение для размещения персонала </w:t>
      </w:r>
      <w:r w:rsidR="00840CF9" w:rsidRPr="000E7A54">
        <w:rPr>
          <w:rFonts w:ascii="Times New Roman" w:hAnsi="Times New Roman" w:cs="Times New Roman"/>
          <w:color w:val="000000"/>
          <w:lang w:eastAsia="ru-RU"/>
        </w:rPr>
        <w:t>Поставщика</w:t>
      </w:r>
      <w:r w:rsidRPr="000E7A54">
        <w:rPr>
          <w:rFonts w:ascii="Times New Roman" w:hAnsi="Times New Roman" w:cs="Times New Roman"/>
          <w:color w:val="000000"/>
          <w:lang w:eastAsia="ru-RU"/>
        </w:rPr>
        <w:t>.</w:t>
      </w:r>
    </w:p>
    <w:p w14:paraId="3026A78A" w14:textId="1DCB5A51" w:rsidR="009D66F1" w:rsidRPr="000E7A54" w:rsidRDefault="005E0AEA">
      <w:pPr>
        <w:numPr>
          <w:ilvl w:val="0"/>
          <w:numId w:val="17"/>
        </w:numPr>
        <w:suppressAutoHyphens w:val="0"/>
        <w:spacing w:before="278" w:after="278" w:line="240" w:lineRule="auto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Подготовка пола и площадки для размещения оборудования</w:t>
      </w:r>
    </w:p>
    <w:p w14:paraId="55F627A8" w14:textId="77777777" w:rsidR="009D66F1" w:rsidRPr="000E7A54" w:rsidRDefault="009D66F1" w:rsidP="004515AB">
      <w:pPr>
        <w:pStyle w:val="ListParagraph"/>
        <w:numPr>
          <w:ilvl w:val="0"/>
          <w:numId w:val="13"/>
        </w:numPr>
        <w:suppressAutoHyphens w:val="0"/>
        <w:spacing w:before="278" w:after="278"/>
        <w:contextualSpacing/>
        <w:jc w:val="center"/>
        <w:rPr>
          <w:rFonts w:ascii="Times New Roman" w:hAnsi="Times New Roman" w:cs="Times New Roman"/>
          <w:b/>
          <w:bCs/>
          <w:color w:val="365F91" w:themeColor="accent1" w:themeShade="BF"/>
          <w:lang w:eastAsia="ru-RU"/>
        </w:rPr>
      </w:pPr>
      <w:r w:rsidRPr="000E7A54">
        <w:rPr>
          <w:rFonts w:ascii="Times New Roman" w:hAnsi="Times New Roman" w:cs="Times New Roman"/>
          <w:b/>
          <w:bCs/>
          <w:color w:val="365F91" w:themeColor="accent1" w:themeShade="BF"/>
          <w:lang w:eastAsia="ru-RU"/>
        </w:rPr>
        <w:t>Базис поставки</w:t>
      </w:r>
    </w:p>
    <w:p w14:paraId="62D26922" w14:textId="77777777" w:rsidR="00840CF9" w:rsidRPr="000E7A54" w:rsidRDefault="00840CF9" w:rsidP="00840CF9">
      <w:pPr>
        <w:pStyle w:val="ListParagraph"/>
        <w:suppressAutoHyphens w:val="0"/>
        <w:spacing w:before="278" w:after="278"/>
        <w:contextualSpacing/>
        <w:rPr>
          <w:rFonts w:ascii="Times New Roman" w:hAnsi="Times New Roman" w:cs="Times New Roman"/>
          <w:b/>
          <w:bCs/>
          <w:color w:val="365F91" w:themeColor="accent1" w:themeShade="BF"/>
          <w:lang w:eastAsia="ru-RU"/>
        </w:rPr>
      </w:pPr>
    </w:p>
    <w:p w14:paraId="5F5C3FA8" w14:textId="77777777" w:rsidR="009D66F1" w:rsidRPr="000E7A54" w:rsidRDefault="009D66F1" w:rsidP="008000C7">
      <w:pPr>
        <w:pStyle w:val="ListParagraph"/>
        <w:numPr>
          <w:ilvl w:val="0"/>
          <w:numId w:val="18"/>
        </w:numPr>
        <w:suppressAutoHyphens w:val="0"/>
        <w:spacing w:before="280" w:after="280" w:line="240" w:lineRule="auto"/>
        <w:contextualSpacing/>
        <w:rPr>
          <w:rFonts w:ascii="Times New Roman" w:hAnsi="Times New Roman" w:cs="Times New Roman"/>
          <w:b/>
          <w:bCs/>
          <w:color w:val="365F91"/>
          <w:kern w:val="1"/>
          <w:lang w:eastAsia="ru-RU"/>
        </w:rPr>
      </w:pPr>
      <w:r w:rsidRPr="000E7A54">
        <w:rPr>
          <w:rFonts w:ascii="Times New Roman" w:hAnsi="Times New Roman" w:cs="Times New Roman"/>
          <w:color w:val="000000"/>
          <w:lang w:val="en-US" w:eastAsia="ru-RU"/>
        </w:rPr>
        <w:t>D</w:t>
      </w:r>
      <w:r w:rsidR="00737370" w:rsidRPr="000E7A54">
        <w:rPr>
          <w:rFonts w:ascii="Times New Roman" w:hAnsi="Times New Roman" w:cs="Times New Roman"/>
          <w:color w:val="000000"/>
          <w:lang w:val="en-US" w:eastAsia="ru-RU"/>
        </w:rPr>
        <w:t>D</w:t>
      </w:r>
      <w:r w:rsidRPr="000E7A54">
        <w:rPr>
          <w:rFonts w:ascii="Times New Roman" w:hAnsi="Times New Roman" w:cs="Times New Roman"/>
          <w:color w:val="000000"/>
          <w:lang w:val="en-US" w:eastAsia="ru-RU"/>
        </w:rPr>
        <w:t>P</w:t>
      </w:r>
      <w:r w:rsidRPr="000E7A54">
        <w:rPr>
          <w:rFonts w:ascii="Times New Roman" w:hAnsi="Times New Roman" w:cs="Times New Roman"/>
          <w:color w:val="000000"/>
          <w:lang w:eastAsia="ru-RU"/>
        </w:rPr>
        <w:t xml:space="preserve"> Дмитров, Россия или предложить иное. </w:t>
      </w:r>
    </w:p>
    <w:p w14:paraId="532F26CB" w14:textId="77777777" w:rsidR="00840CF9" w:rsidRPr="000E7A54" w:rsidRDefault="00840CF9" w:rsidP="00840CF9">
      <w:pPr>
        <w:pStyle w:val="ListParagraph"/>
        <w:suppressAutoHyphens w:val="0"/>
        <w:spacing w:before="280" w:after="280" w:line="240" w:lineRule="auto"/>
        <w:ind w:left="1440"/>
        <w:contextualSpacing/>
        <w:rPr>
          <w:rFonts w:ascii="Times New Roman" w:hAnsi="Times New Roman" w:cs="Times New Roman"/>
          <w:b/>
          <w:bCs/>
          <w:color w:val="365F91"/>
          <w:kern w:val="1"/>
          <w:lang w:eastAsia="ru-RU"/>
        </w:rPr>
      </w:pPr>
    </w:p>
    <w:p w14:paraId="60AE9F6D" w14:textId="77777777" w:rsidR="00840CF9" w:rsidRPr="000E7A54" w:rsidRDefault="00840CF9" w:rsidP="00840CF9">
      <w:pPr>
        <w:pStyle w:val="ListParagraph"/>
        <w:suppressAutoHyphens w:val="0"/>
        <w:spacing w:before="280" w:after="280" w:line="240" w:lineRule="auto"/>
        <w:ind w:left="1440"/>
        <w:contextualSpacing/>
        <w:rPr>
          <w:rFonts w:ascii="Times New Roman" w:hAnsi="Times New Roman" w:cs="Times New Roman"/>
          <w:b/>
          <w:bCs/>
          <w:color w:val="365F91"/>
          <w:kern w:val="1"/>
          <w:lang w:eastAsia="ru-RU"/>
        </w:rPr>
      </w:pPr>
    </w:p>
    <w:p w14:paraId="242E6887" w14:textId="77777777" w:rsidR="008C0C4A" w:rsidRPr="000E7A54" w:rsidRDefault="008C0C4A" w:rsidP="00840CF9">
      <w:pPr>
        <w:pStyle w:val="ListParagraph"/>
        <w:suppressAutoHyphens w:val="0"/>
        <w:spacing w:before="280" w:after="280" w:line="240" w:lineRule="auto"/>
        <w:ind w:left="1440"/>
        <w:contextualSpacing/>
        <w:rPr>
          <w:rFonts w:ascii="Times New Roman" w:hAnsi="Times New Roman" w:cs="Times New Roman"/>
          <w:b/>
          <w:bCs/>
          <w:color w:val="365F91"/>
          <w:kern w:val="1"/>
          <w:lang w:eastAsia="ru-RU"/>
        </w:rPr>
      </w:pPr>
    </w:p>
    <w:p w14:paraId="190673D9" w14:textId="77777777" w:rsidR="009D66F1" w:rsidRPr="000E7A54" w:rsidRDefault="009D66F1" w:rsidP="004515AB">
      <w:pPr>
        <w:pStyle w:val="ListParagraph"/>
        <w:numPr>
          <w:ilvl w:val="0"/>
          <w:numId w:val="13"/>
        </w:numPr>
        <w:suppressAutoHyphens w:val="0"/>
        <w:spacing w:before="278" w:after="278"/>
        <w:contextualSpacing/>
        <w:jc w:val="center"/>
        <w:rPr>
          <w:rFonts w:ascii="Times New Roman" w:hAnsi="Times New Roman" w:cs="Times New Roman"/>
          <w:b/>
          <w:bCs/>
          <w:color w:val="365F91" w:themeColor="accent1" w:themeShade="BF"/>
          <w:lang w:eastAsia="ru-RU"/>
        </w:rPr>
      </w:pPr>
      <w:r w:rsidRPr="000E7A54">
        <w:rPr>
          <w:rFonts w:ascii="Times New Roman" w:hAnsi="Times New Roman" w:cs="Times New Roman"/>
          <w:b/>
          <w:bCs/>
          <w:color w:val="365F91" w:themeColor="accent1" w:themeShade="BF"/>
          <w:lang w:eastAsia="ru-RU"/>
        </w:rPr>
        <w:t>Гарантии</w:t>
      </w:r>
    </w:p>
    <w:p w14:paraId="27971257" w14:textId="77777777" w:rsidR="009D66F1" w:rsidRPr="000E7A54" w:rsidRDefault="009D66F1" w:rsidP="008000C7">
      <w:pPr>
        <w:suppressAutoHyphens w:val="0"/>
        <w:spacing w:before="119" w:after="119" w:line="360" w:lineRule="auto"/>
        <w:contextualSpacing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Исполнитель обязан гарантировать:</w:t>
      </w:r>
    </w:p>
    <w:p w14:paraId="69A76A85" w14:textId="25641F41" w:rsidR="009D66F1" w:rsidRPr="000E7A54" w:rsidRDefault="000F6638" w:rsidP="008000C7">
      <w:pPr>
        <w:numPr>
          <w:ilvl w:val="0"/>
          <w:numId w:val="2"/>
        </w:numPr>
        <w:suppressAutoHyphens w:val="0"/>
        <w:spacing w:before="280" w:after="0" w:line="240" w:lineRule="auto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Г</w:t>
      </w:r>
      <w:r w:rsidR="009D66F1" w:rsidRPr="000E7A54">
        <w:rPr>
          <w:rFonts w:ascii="Times New Roman" w:hAnsi="Times New Roman" w:cs="Times New Roman"/>
          <w:color w:val="000000"/>
          <w:lang w:eastAsia="ru-RU"/>
        </w:rPr>
        <w:t>арантийный срок поставленного оборудования должен составить не менее 12 (месяцев) со дня запуска в эксплуатацию;</w:t>
      </w:r>
    </w:p>
    <w:p w14:paraId="56AE6521" w14:textId="616E76B7" w:rsidR="009D66F1" w:rsidRPr="000E7A54" w:rsidRDefault="009D66F1" w:rsidP="008000C7">
      <w:pPr>
        <w:numPr>
          <w:ilvl w:val="0"/>
          <w:numId w:val="2"/>
        </w:numPr>
        <w:suppressAutoHyphens w:val="0"/>
        <w:spacing w:line="240" w:lineRule="auto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lastRenderedPageBreak/>
        <w:t xml:space="preserve">В случае выхода из строя какого-либо узла </w:t>
      </w:r>
      <w:r w:rsidR="00B016D6" w:rsidRPr="000E7A54">
        <w:rPr>
          <w:rFonts w:ascii="Times New Roman" w:hAnsi="Times New Roman" w:cs="Times New Roman"/>
          <w:color w:val="000000"/>
          <w:lang w:eastAsia="ru-RU"/>
        </w:rPr>
        <w:t>Поставщик</w:t>
      </w:r>
      <w:r w:rsidRPr="000E7A54">
        <w:rPr>
          <w:rFonts w:ascii="Times New Roman" w:hAnsi="Times New Roman" w:cs="Times New Roman"/>
          <w:color w:val="000000"/>
          <w:lang w:eastAsia="ru-RU"/>
        </w:rPr>
        <w:t xml:space="preserve"> должен гарантировать его замену полностью за свой счет;</w:t>
      </w:r>
    </w:p>
    <w:p w14:paraId="7B6A83A4" w14:textId="77777777" w:rsidR="009D66F1" w:rsidRPr="000E7A54" w:rsidRDefault="009D66F1" w:rsidP="008000C7">
      <w:pPr>
        <w:numPr>
          <w:ilvl w:val="0"/>
          <w:numId w:val="2"/>
        </w:numPr>
        <w:suppressAutoHyphens w:val="0"/>
        <w:spacing w:line="240" w:lineRule="auto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В случае замены какого-либо узла по гарантийным обязательствам, срок гарантии на этот узел считается как для вновь приобретенного.</w:t>
      </w:r>
    </w:p>
    <w:p w14:paraId="5A82538C" w14:textId="436D9A64" w:rsidR="00840CF9" w:rsidRPr="000E7A54" w:rsidRDefault="0022025A">
      <w:pPr>
        <w:numPr>
          <w:ilvl w:val="0"/>
          <w:numId w:val="2"/>
        </w:numPr>
        <w:suppressAutoHyphens w:val="0"/>
        <w:spacing w:before="278" w:after="278" w:line="240" w:lineRule="auto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П</w:t>
      </w:r>
      <w:r w:rsidR="009D66F1" w:rsidRPr="000E7A54">
        <w:rPr>
          <w:rFonts w:ascii="Times New Roman" w:hAnsi="Times New Roman" w:cs="Times New Roman"/>
          <w:color w:val="000000"/>
          <w:lang w:eastAsia="ru-RU"/>
        </w:rPr>
        <w:t>ри использовании специализированного оборудования, гарантия выпуска запасных частей должна составлять не менее 10 лет;</w:t>
      </w:r>
    </w:p>
    <w:p w14:paraId="53CCB774" w14:textId="55C86168" w:rsidR="009D66F1" w:rsidRPr="000E7A54" w:rsidRDefault="0022025A">
      <w:pPr>
        <w:numPr>
          <w:ilvl w:val="0"/>
          <w:numId w:val="2"/>
        </w:numPr>
        <w:suppressAutoHyphens w:val="0"/>
        <w:spacing w:before="278" w:after="278" w:line="240" w:lineRule="auto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Р</w:t>
      </w:r>
      <w:r w:rsidR="009D66F1" w:rsidRPr="000E7A54">
        <w:rPr>
          <w:rFonts w:ascii="Times New Roman" w:hAnsi="Times New Roman" w:cs="Times New Roman"/>
          <w:color w:val="000000"/>
          <w:lang w:eastAsia="ru-RU"/>
        </w:rPr>
        <w:t>асходные материалы (если таковые имеются) должны быть поставлены на время не менее гарантийного срока</w:t>
      </w:r>
    </w:p>
    <w:p w14:paraId="6FA6AE10" w14:textId="77777777" w:rsidR="009D66F1" w:rsidRPr="000E7A54" w:rsidRDefault="009D66F1" w:rsidP="008000C7">
      <w:pPr>
        <w:suppressAutoHyphens w:val="0"/>
        <w:spacing w:before="278" w:after="278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</w:p>
    <w:p w14:paraId="3568CD91" w14:textId="7E1F7A3A" w:rsidR="00AF30FE" w:rsidRPr="000E7A54" w:rsidRDefault="00AF30FE" w:rsidP="008000C7">
      <w:pPr>
        <w:suppressAutoHyphens w:val="0"/>
        <w:spacing w:before="278" w:after="278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Техническо</w:t>
      </w:r>
      <w:r w:rsidR="007D3939" w:rsidRPr="000E7A54">
        <w:rPr>
          <w:rFonts w:ascii="Times New Roman" w:hAnsi="Times New Roman" w:cs="Times New Roman"/>
          <w:color w:val="000000"/>
          <w:lang w:eastAsia="ru-RU"/>
        </w:rPr>
        <w:t>е</w:t>
      </w:r>
      <w:r w:rsidRPr="000E7A54">
        <w:rPr>
          <w:rFonts w:ascii="Times New Roman" w:hAnsi="Times New Roman" w:cs="Times New Roman"/>
          <w:color w:val="000000"/>
          <w:lang w:eastAsia="ru-RU"/>
        </w:rPr>
        <w:t xml:space="preserve"> решение войдёт в Приложению к Контракту.</w:t>
      </w:r>
    </w:p>
    <w:p w14:paraId="301CE79B" w14:textId="77777777" w:rsidR="000F6638" w:rsidRPr="000E7A54" w:rsidRDefault="000F6638" w:rsidP="008000C7">
      <w:pPr>
        <w:suppressAutoHyphens w:val="0"/>
        <w:spacing w:before="278" w:after="278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</w:p>
    <w:p w14:paraId="6BEA439E" w14:textId="30FF9673" w:rsidR="000F6638" w:rsidRPr="000E7A54" w:rsidRDefault="000F6638" w:rsidP="000F6638">
      <w:pPr>
        <w:pStyle w:val="ListParagraph"/>
        <w:numPr>
          <w:ilvl w:val="0"/>
          <w:numId w:val="13"/>
        </w:numPr>
        <w:suppressAutoHyphens w:val="0"/>
        <w:spacing w:before="278" w:after="278"/>
        <w:contextualSpacing/>
        <w:jc w:val="center"/>
        <w:rPr>
          <w:rFonts w:ascii="Times New Roman" w:hAnsi="Times New Roman" w:cs="Times New Roman"/>
          <w:b/>
          <w:bCs/>
          <w:color w:val="365F91" w:themeColor="accent1" w:themeShade="BF"/>
          <w:lang w:eastAsia="ru-RU"/>
        </w:rPr>
      </w:pPr>
      <w:r w:rsidRPr="000E7A54">
        <w:rPr>
          <w:rFonts w:ascii="Times New Roman" w:hAnsi="Times New Roman" w:cs="Times New Roman"/>
          <w:b/>
          <w:bCs/>
          <w:color w:val="365F91" w:themeColor="accent1" w:themeShade="BF"/>
          <w:lang w:eastAsia="ru-RU"/>
        </w:rPr>
        <w:t>Приложения к техническому заданию.</w:t>
      </w:r>
    </w:p>
    <w:p w14:paraId="217C73FD" w14:textId="77777777" w:rsidR="000F6638" w:rsidRPr="000E7A54" w:rsidRDefault="000F6638" w:rsidP="000F6638">
      <w:pPr>
        <w:pStyle w:val="ListParagraph"/>
        <w:suppressAutoHyphens w:val="0"/>
        <w:spacing w:before="278" w:after="278"/>
        <w:contextualSpacing/>
        <w:rPr>
          <w:rFonts w:ascii="Times New Roman" w:hAnsi="Times New Roman" w:cs="Times New Roman"/>
          <w:b/>
          <w:bCs/>
          <w:color w:val="365F91" w:themeColor="accent1" w:themeShade="BF"/>
          <w:lang w:eastAsia="ru-RU"/>
        </w:rPr>
      </w:pPr>
    </w:p>
    <w:p w14:paraId="7CB29313" w14:textId="323F9CB4" w:rsidR="000F6638" w:rsidRPr="000E7A54" w:rsidRDefault="000F6638" w:rsidP="000F6638">
      <w:pPr>
        <w:pStyle w:val="ListParagraph"/>
        <w:numPr>
          <w:ilvl w:val="0"/>
          <w:numId w:val="36"/>
        </w:numPr>
        <w:suppressAutoHyphens w:val="0"/>
        <w:spacing w:before="280" w:after="0" w:line="240" w:lineRule="auto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Приложение №1 - компоновка технологического оборудования ЦЕХА</w:t>
      </w:r>
    </w:p>
    <w:p w14:paraId="2FFFABFA" w14:textId="026C9B17" w:rsidR="000F6638" w:rsidRPr="000E7A54" w:rsidRDefault="000F6638" w:rsidP="000F6638">
      <w:pPr>
        <w:pStyle w:val="ListParagraph"/>
        <w:numPr>
          <w:ilvl w:val="0"/>
          <w:numId w:val="36"/>
        </w:numPr>
        <w:suppressAutoHyphens w:val="0"/>
        <w:spacing w:before="280" w:after="0" w:line="240" w:lineRule="auto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Приложение №2 – перечень выпускаемой продукции с характеристиками и размерами</w:t>
      </w:r>
    </w:p>
    <w:p w14:paraId="77FC0AC2" w14:textId="77777777" w:rsidR="000F6638" w:rsidRPr="000E7A54" w:rsidRDefault="000F6638" w:rsidP="000F6638">
      <w:pPr>
        <w:pStyle w:val="ListParagraph"/>
        <w:numPr>
          <w:ilvl w:val="0"/>
          <w:numId w:val="36"/>
        </w:numPr>
        <w:suppressAutoHyphens w:val="0"/>
        <w:spacing w:before="280" w:after="0" w:line="240" w:lineRule="auto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>Приложение №3 – детальная схема очередности и расположения узлов автоматического комплекса</w:t>
      </w:r>
    </w:p>
    <w:p w14:paraId="0DAA9EAC" w14:textId="4DE07A04" w:rsidR="000F6638" w:rsidRPr="000E7A54" w:rsidRDefault="000F6638" w:rsidP="000F6638">
      <w:pPr>
        <w:pStyle w:val="ListParagraph"/>
        <w:numPr>
          <w:ilvl w:val="0"/>
          <w:numId w:val="36"/>
        </w:numPr>
        <w:suppressAutoHyphens w:val="0"/>
        <w:spacing w:before="280" w:after="0" w:line="240" w:lineRule="auto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  <w:r w:rsidRPr="000E7A54">
        <w:rPr>
          <w:rFonts w:ascii="Times New Roman" w:hAnsi="Times New Roman" w:cs="Times New Roman"/>
          <w:color w:val="000000"/>
          <w:lang w:eastAsia="ru-RU"/>
        </w:rPr>
        <w:t xml:space="preserve">Опросный лист  </w:t>
      </w:r>
    </w:p>
    <w:p w14:paraId="188CC83B" w14:textId="77777777" w:rsidR="000F6638" w:rsidRPr="000E7A54" w:rsidRDefault="000F6638" w:rsidP="008000C7">
      <w:pPr>
        <w:suppressAutoHyphens w:val="0"/>
        <w:spacing w:before="278" w:after="278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</w:p>
    <w:p w14:paraId="74545615" w14:textId="77777777" w:rsidR="00AF30FE" w:rsidRPr="000E7A54" w:rsidRDefault="00AF30FE" w:rsidP="008000C7">
      <w:pPr>
        <w:suppressAutoHyphens w:val="0"/>
        <w:spacing w:before="278" w:after="278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lang w:eastAsia="ru-RU"/>
        </w:rPr>
      </w:pPr>
    </w:p>
    <w:p w14:paraId="3E5B4E09" w14:textId="2BE15EEF" w:rsidR="004B6822" w:rsidRPr="000E7A54" w:rsidRDefault="00F15D8D" w:rsidP="008000C7">
      <w:pPr>
        <w:tabs>
          <w:tab w:val="left" w:pos="567"/>
          <w:tab w:val="left" w:pos="646"/>
        </w:tabs>
        <w:spacing w:after="0" w:line="312" w:lineRule="auto"/>
        <w:contextualSpacing/>
        <w:jc w:val="both"/>
        <w:rPr>
          <w:rFonts w:ascii="Times New Roman" w:hAnsi="Times New Roman" w:cs="Times New Roman"/>
        </w:rPr>
      </w:pPr>
      <w:bookmarkStart w:id="10" w:name="__RefHeading__49_720584867"/>
      <w:bookmarkStart w:id="11" w:name="__RefHeading__35_23521025"/>
      <w:bookmarkStart w:id="12" w:name="__RefHeading__47_1788611107"/>
      <w:bookmarkStart w:id="13" w:name="__RefHeading__7_1499253507"/>
      <w:bookmarkStart w:id="14" w:name="__RefHeading__14_643728949"/>
      <w:bookmarkStart w:id="15" w:name="__RefHeading__28_1673627328"/>
      <w:bookmarkStart w:id="16" w:name="__RefHeading__42_495198856"/>
      <w:bookmarkStart w:id="17" w:name="__RefHeading__53_720584867"/>
      <w:bookmarkStart w:id="18" w:name="__RefHeading__39_23521025"/>
      <w:bookmarkStart w:id="19" w:name="__RefHeading__51_1788611107"/>
      <w:bookmarkStart w:id="20" w:name="__RefHeading__11_1499253507"/>
      <w:bookmarkStart w:id="21" w:name="__RefHeading__18_643728949"/>
      <w:bookmarkStart w:id="22" w:name="__RefHeading__32_1673627328"/>
      <w:bookmarkStart w:id="23" w:name="__RefHeading__46_495198856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0E7A54">
        <w:rPr>
          <w:rFonts w:ascii="Times New Roman" w:hAnsi="Times New Roman" w:cs="Times New Roman"/>
        </w:rPr>
        <w:t>СОСТАВИЛ:</w:t>
      </w:r>
    </w:p>
    <w:tbl>
      <w:tblPr>
        <w:tblW w:w="0" w:type="auto"/>
        <w:tblInd w:w="-162" w:type="dxa"/>
        <w:tblLayout w:type="fixed"/>
        <w:tblLook w:val="0000" w:firstRow="0" w:lastRow="0" w:firstColumn="0" w:lastColumn="0" w:noHBand="0" w:noVBand="0"/>
      </w:tblPr>
      <w:tblGrid>
        <w:gridCol w:w="2422"/>
        <w:gridCol w:w="2754"/>
        <w:gridCol w:w="1952"/>
        <w:gridCol w:w="2460"/>
      </w:tblGrid>
      <w:tr w:rsidR="004B6822" w:rsidRPr="000E7A54" w14:paraId="09B1860E" w14:textId="77777777" w:rsidTr="00844019"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4FCD7E3E" w14:textId="77777777" w:rsidR="004B6822" w:rsidRPr="000E7A54" w:rsidRDefault="00F15D8D" w:rsidP="008000C7">
            <w:pPr>
              <w:tabs>
                <w:tab w:val="left" w:pos="567"/>
                <w:tab w:val="left" w:pos="646"/>
              </w:tabs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Должность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1970FB99" w14:textId="77777777" w:rsidR="004B6822" w:rsidRPr="000E7A54" w:rsidRDefault="00F15D8D" w:rsidP="008000C7">
            <w:pPr>
              <w:tabs>
                <w:tab w:val="left" w:pos="567"/>
                <w:tab w:val="left" w:pos="646"/>
              </w:tabs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1E70E5B7" w14:textId="77777777" w:rsidR="004B6822" w:rsidRPr="000E7A54" w:rsidRDefault="00F15D8D" w:rsidP="008000C7">
            <w:pPr>
              <w:tabs>
                <w:tab w:val="left" w:pos="567"/>
                <w:tab w:val="left" w:pos="646"/>
              </w:tabs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Подпись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295BBE" w14:textId="77777777" w:rsidR="004B6822" w:rsidRPr="000E7A54" w:rsidRDefault="00F15D8D" w:rsidP="008000C7">
            <w:pPr>
              <w:tabs>
                <w:tab w:val="left" w:pos="567"/>
                <w:tab w:val="left" w:pos="646"/>
              </w:tabs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Дата</w:t>
            </w:r>
          </w:p>
        </w:tc>
      </w:tr>
      <w:tr w:rsidR="004B6822" w:rsidRPr="000E7A54" w14:paraId="3E6698EF" w14:textId="77777777" w:rsidTr="00844019"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7A708EA4" w14:textId="203CD114" w:rsidR="004B6822" w:rsidRPr="000E7A54" w:rsidRDefault="00074231" w:rsidP="008000C7">
            <w:pPr>
              <w:tabs>
                <w:tab w:val="left" w:pos="567"/>
                <w:tab w:val="left" w:pos="646"/>
              </w:tabs>
              <w:snapToGrid w:val="0"/>
              <w:spacing w:after="0" w:line="312" w:lineRule="auto"/>
              <w:contextualSpacing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Директор по технологии и качеству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4B1D1553" w14:textId="127BA122" w:rsidR="004B6822" w:rsidRPr="000E7A54" w:rsidRDefault="004B6822" w:rsidP="008000C7">
            <w:pPr>
              <w:tabs>
                <w:tab w:val="left" w:pos="567"/>
                <w:tab w:val="left" w:pos="646"/>
              </w:tabs>
              <w:snapToGrid w:val="0"/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5C7F2C9" w14:textId="77777777" w:rsidR="004B6822" w:rsidRPr="000E7A54" w:rsidRDefault="004B6822" w:rsidP="008000C7">
            <w:pPr>
              <w:tabs>
                <w:tab w:val="left" w:pos="567"/>
                <w:tab w:val="left" w:pos="646"/>
              </w:tabs>
              <w:snapToGrid w:val="0"/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B9D67F" w14:textId="77777777" w:rsidR="004B6822" w:rsidRPr="000E7A54" w:rsidRDefault="004B6822" w:rsidP="008000C7">
            <w:pPr>
              <w:tabs>
                <w:tab w:val="left" w:pos="567"/>
                <w:tab w:val="left" w:pos="646"/>
              </w:tabs>
              <w:snapToGrid w:val="0"/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105D7A7" w14:textId="77777777" w:rsidR="004B6822" w:rsidRPr="000E7A54" w:rsidRDefault="004B6822" w:rsidP="008000C7">
      <w:pPr>
        <w:tabs>
          <w:tab w:val="left" w:pos="567"/>
          <w:tab w:val="left" w:pos="646"/>
        </w:tabs>
        <w:spacing w:after="0" w:line="312" w:lineRule="auto"/>
        <w:contextualSpacing/>
        <w:jc w:val="both"/>
        <w:rPr>
          <w:rFonts w:ascii="Times New Roman" w:hAnsi="Times New Roman" w:cs="Times New Roman"/>
        </w:rPr>
      </w:pPr>
    </w:p>
    <w:p w14:paraId="582ED870" w14:textId="77777777" w:rsidR="004B6822" w:rsidRPr="000E7A54" w:rsidRDefault="00F15D8D" w:rsidP="008000C7">
      <w:pPr>
        <w:tabs>
          <w:tab w:val="left" w:pos="567"/>
          <w:tab w:val="left" w:pos="646"/>
        </w:tabs>
        <w:spacing w:after="0" w:line="312" w:lineRule="auto"/>
        <w:contextualSpacing/>
        <w:jc w:val="both"/>
        <w:rPr>
          <w:rFonts w:ascii="Times New Roman" w:hAnsi="Times New Roman" w:cs="Times New Roman"/>
        </w:rPr>
      </w:pPr>
      <w:r w:rsidRPr="000E7A54">
        <w:rPr>
          <w:rFonts w:ascii="Times New Roman" w:hAnsi="Times New Roman" w:cs="Times New Roman"/>
        </w:rPr>
        <w:t>СОГЛАСОВАЛИ</w:t>
      </w:r>
    </w:p>
    <w:tbl>
      <w:tblPr>
        <w:tblW w:w="0" w:type="auto"/>
        <w:tblInd w:w="-162" w:type="dxa"/>
        <w:tblLayout w:type="fixed"/>
        <w:tblLook w:val="0000" w:firstRow="0" w:lastRow="0" w:firstColumn="0" w:lastColumn="0" w:noHBand="0" w:noVBand="0"/>
      </w:tblPr>
      <w:tblGrid>
        <w:gridCol w:w="3049"/>
        <w:gridCol w:w="2127"/>
        <w:gridCol w:w="1952"/>
        <w:gridCol w:w="2399"/>
      </w:tblGrid>
      <w:tr w:rsidR="00E571DE" w:rsidRPr="008E2CC2" w14:paraId="1393E32B" w14:textId="77777777">
        <w:tc>
          <w:tcPr>
            <w:tcW w:w="3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1832386D" w14:textId="77777777" w:rsidR="00E571DE" w:rsidRPr="000E7A54" w:rsidRDefault="00E571DE" w:rsidP="008000C7">
            <w:pPr>
              <w:tabs>
                <w:tab w:val="left" w:pos="567"/>
                <w:tab w:val="left" w:pos="646"/>
              </w:tabs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Должность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59AB7694" w14:textId="77777777" w:rsidR="00E571DE" w:rsidRPr="000E7A54" w:rsidRDefault="00E571DE" w:rsidP="008000C7">
            <w:pPr>
              <w:tabs>
                <w:tab w:val="left" w:pos="567"/>
                <w:tab w:val="left" w:pos="646"/>
              </w:tabs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21F0E276" w14:textId="77777777" w:rsidR="00E571DE" w:rsidRPr="000E7A54" w:rsidRDefault="00E571DE" w:rsidP="008000C7">
            <w:pPr>
              <w:tabs>
                <w:tab w:val="left" w:pos="567"/>
                <w:tab w:val="left" w:pos="646"/>
              </w:tabs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Подпись</w:t>
            </w:r>
          </w:p>
        </w:tc>
        <w:tc>
          <w:tcPr>
            <w:tcW w:w="2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2C826A" w14:textId="77777777" w:rsidR="00E571DE" w:rsidRPr="008E2CC2" w:rsidRDefault="00E571DE" w:rsidP="008000C7">
            <w:pPr>
              <w:tabs>
                <w:tab w:val="left" w:pos="567"/>
                <w:tab w:val="left" w:pos="646"/>
              </w:tabs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0E7A54">
              <w:rPr>
                <w:rFonts w:ascii="Times New Roman" w:hAnsi="Times New Roman" w:cs="Times New Roman"/>
              </w:rPr>
              <w:t>Дата</w:t>
            </w:r>
          </w:p>
        </w:tc>
      </w:tr>
      <w:tr w:rsidR="00E571DE" w:rsidRPr="008E2CC2" w14:paraId="20EB3F66" w14:textId="77777777" w:rsidTr="003D16B8">
        <w:trPr>
          <w:trHeight w:val="299"/>
        </w:trPr>
        <w:tc>
          <w:tcPr>
            <w:tcW w:w="3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2B7EA71D" w14:textId="77777777" w:rsidR="00E571DE" w:rsidRPr="008E2CC2" w:rsidRDefault="00E571DE" w:rsidP="008000C7">
            <w:pPr>
              <w:tabs>
                <w:tab w:val="left" w:pos="567"/>
                <w:tab w:val="left" w:pos="646"/>
              </w:tabs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34DDC9BE" w14:textId="77777777" w:rsidR="00A044AE" w:rsidRPr="008E2CC2" w:rsidRDefault="00A044AE" w:rsidP="008000C7">
            <w:pPr>
              <w:tabs>
                <w:tab w:val="left" w:pos="567"/>
                <w:tab w:val="left" w:pos="646"/>
              </w:tabs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3B915F6E" w14:textId="77777777" w:rsidR="00E571DE" w:rsidRPr="008E2CC2" w:rsidRDefault="00E571DE" w:rsidP="008000C7">
            <w:pPr>
              <w:tabs>
                <w:tab w:val="left" w:pos="567"/>
                <w:tab w:val="left" w:pos="646"/>
              </w:tabs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306DDE5" w14:textId="77777777" w:rsidR="00E571DE" w:rsidRPr="008E2CC2" w:rsidRDefault="00E571DE" w:rsidP="008000C7">
            <w:pPr>
              <w:tabs>
                <w:tab w:val="left" w:pos="567"/>
                <w:tab w:val="left" w:pos="646"/>
              </w:tabs>
              <w:snapToGrid w:val="0"/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97B795A" w14:textId="77777777" w:rsidR="00E571DE" w:rsidRPr="008E2CC2" w:rsidRDefault="00E571DE" w:rsidP="008000C7">
            <w:pPr>
              <w:tabs>
                <w:tab w:val="left" w:pos="567"/>
                <w:tab w:val="left" w:pos="646"/>
              </w:tabs>
              <w:snapToGrid w:val="0"/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</w:tr>
      <w:tr w:rsidR="00E571DE" w:rsidRPr="008E2CC2" w14:paraId="1A846FCF" w14:textId="77777777" w:rsidTr="003D16B8">
        <w:trPr>
          <w:trHeight w:val="247"/>
        </w:trPr>
        <w:tc>
          <w:tcPr>
            <w:tcW w:w="3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7BEBED64" w14:textId="77777777" w:rsidR="00E571DE" w:rsidRPr="008E2CC2" w:rsidRDefault="00E571DE" w:rsidP="008000C7">
            <w:pPr>
              <w:pStyle w:val="BodyText"/>
              <w:spacing w:after="0"/>
              <w:contextualSpacing/>
              <w:rPr>
                <w:rFonts w:ascii="Times New Roman" w:hAnsi="Times New Roman" w:cs="Times New Roman"/>
              </w:rPr>
            </w:pPr>
          </w:p>
          <w:p w14:paraId="24FEFE28" w14:textId="77777777" w:rsidR="00A044AE" w:rsidRPr="008E2CC2" w:rsidRDefault="00A044AE" w:rsidP="008000C7">
            <w:pPr>
              <w:pStyle w:val="BodyText"/>
              <w:spacing w:after="0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6568FC80" w14:textId="77777777" w:rsidR="00E571DE" w:rsidRPr="008E2CC2" w:rsidRDefault="00E571DE" w:rsidP="008000C7">
            <w:pPr>
              <w:pStyle w:val="BodyText"/>
              <w:tabs>
                <w:tab w:val="left" w:pos="567"/>
                <w:tab w:val="left" w:pos="646"/>
              </w:tabs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7ABAEA5" w14:textId="77777777" w:rsidR="00E571DE" w:rsidRPr="008E2CC2" w:rsidRDefault="00E571DE" w:rsidP="008000C7">
            <w:pPr>
              <w:tabs>
                <w:tab w:val="left" w:pos="567"/>
                <w:tab w:val="left" w:pos="646"/>
              </w:tabs>
              <w:snapToGrid w:val="0"/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05791E2" w14:textId="77777777" w:rsidR="00E571DE" w:rsidRPr="008E2CC2" w:rsidRDefault="00E571DE" w:rsidP="008000C7">
            <w:pPr>
              <w:tabs>
                <w:tab w:val="left" w:pos="567"/>
                <w:tab w:val="left" w:pos="646"/>
              </w:tabs>
              <w:snapToGrid w:val="0"/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</w:tr>
      <w:tr w:rsidR="00CF381C" w:rsidRPr="008E2CC2" w14:paraId="72C8498D" w14:textId="77777777">
        <w:trPr>
          <w:trHeight w:val="670"/>
        </w:trPr>
        <w:tc>
          <w:tcPr>
            <w:tcW w:w="3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65C21078" w14:textId="77777777" w:rsidR="00CF381C" w:rsidRPr="008E2CC2" w:rsidRDefault="00CF381C" w:rsidP="008000C7">
            <w:pPr>
              <w:tabs>
                <w:tab w:val="left" w:pos="567"/>
                <w:tab w:val="left" w:pos="646"/>
              </w:tabs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60FEB53E" w14:textId="77777777" w:rsidR="00CF381C" w:rsidRPr="008E2CC2" w:rsidRDefault="00CF381C" w:rsidP="008000C7">
            <w:pPr>
              <w:tabs>
                <w:tab w:val="left" w:pos="567"/>
                <w:tab w:val="left" w:pos="646"/>
              </w:tabs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67BE9B6" w14:textId="77777777" w:rsidR="00CF381C" w:rsidRPr="008E2CC2" w:rsidRDefault="00CF381C" w:rsidP="008000C7">
            <w:pPr>
              <w:tabs>
                <w:tab w:val="left" w:pos="567"/>
                <w:tab w:val="left" w:pos="646"/>
              </w:tabs>
              <w:snapToGrid w:val="0"/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AC1AAF4" w14:textId="77777777" w:rsidR="00CF381C" w:rsidRPr="008E2CC2" w:rsidRDefault="00CF381C" w:rsidP="008000C7">
            <w:pPr>
              <w:tabs>
                <w:tab w:val="left" w:pos="567"/>
                <w:tab w:val="left" w:pos="646"/>
              </w:tabs>
              <w:snapToGrid w:val="0"/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</w:tr>
      <w:tr w:rsidR="00E571DE" w:rsidRPr="008E2CC2" w14:paraId="5CE1C5E3" w14:textId="77777777">
        <w:trPr>
          <w:trHeight w:val="670"/>
        </w:trPr>
        <w:tc>
          <w:tcPr>
            <w:tcW w:w="3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08BA8A41" w14:textId="77777777" w:rsidR="00E571DE" w:rsidRPr="008E2CC2" w:rsidRDefault="00E571DE" w:rsidP="008000C7">
            <w:pPr>
              <w:tabs>
                <w:tab w:val="left" w:pos="567"/>
                <w:tab w:val="left" w:pos="646"/>
              </w:tabs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7756A5F8" w14:textId="77777777" w:rsidR="00E571DE" w:rsidRPr="008E2CC2" w:rsidRDefault="00E571DE" w:rsidP="008000C7">
            <w:pPr>
              <w:tabs>
                <w:tab w:val="left" w:pos="567"/>
                <w:tab w:val="left" w:pos="646"/>
              </w:tabs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22A0A70" w14:textId="77777777" w:rsidR="00E571DE" w:rsidRPr="008E2CC2" w:rsidRDefault="00E571DE" w:rsidP="008000C7">
            <w:pPr>
              <w:tabs>
                <w:tab w:val="left" w:pos="567"/>
                <w:tab w:val="left" w:pos="646"/>
              </w:tabs>
              <w:snapToGrid w:val="0"/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DF4188" w14:textId="77777777" w:rsidR="00E571DE" w:rsidRPr="008E2CC2" w:rsidRDefault="00E571DE" w:rsidP="008000C7">
            <w:pPr>
              <w:tabs>
                <w:tab w:val="left" w:pos="567"/>
                <w:tab w:val="left" w:pos="646"/>
              </w:tabs>
              <w:snapToGrid w:val="0"/>
              <w:spacing w:after="0" w:line="312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C717A3E" w14:textId="77777777" w:rsidR="0076689C" w:rsidRPr="008E2CC2" w:rsidRDefault="0076689C" w:rsidP="008000C7">
      <w:pPr>
        <w:pStyle w:val="ListParagraph"/>
        <w:tabs>
          <w:tab w:val="left" w:pos="-2880"/>
        </w:tabs>
        <w:spacing w:before="120" w:after="120" w:line="240" w:lineRule="auto"/>
        <w:ind w:left="0" w:right="566"/>
        <w:contextualSpacing/>
        <w:jc w:val="both"/>
        <w:rPr>
          <w:rFonts w:ascii="Times New Roman" w:hAnsi="Times New Roman" w:cs="Times New Roman"/>
        </w:rPr>
      </w:pPr>
    </w:p>
    <w:p w14:paraId="086B8221" w14:textId="77777777" w:rsidR="009D66F1" w:rsidRPr="008E2CC2" w:rsidRDefault="009D66F1" w:rsidP="008000C7">
      <w:pPr>
        <w:pStyle w:val="ListParagraph"/>
        <w:tabs>
          <w:tab w:val="left" w:pos="-2880"/>
        </w:tabs>
        <w:spacing w:before="120" w:after="120" w:line="240" w:lineRule="auto"/>
        <w:ind w:left="0" w:right="566"/>
        <w:contextualSpacing/>
        <w:jc w:val="right"/>
        <w:rPr>
          <w:rFonts w:ascii="Times New Roman" w:hAnsi="Times New Roman" w:cs="Times New Roman"/>
        </w:rPr>
      </w:pPr>
    </w:p>
    <w:p w14:paraId="1F6BEB28" w14:textId="77777777" w:rsidR="009D66F1" w:rsidRPr="008E2CC2" w:rsidRDefault="009D66F1" w:rsidP="008000C7">
      <w:pPr>
        <w:pStyle w:val="ListParagraph"/>
        <w:tabs>
          <w:tab w:val="left" w:pos="-2880"/>
        </w:tabs>
        <w:spacing w:before="120" w:after="120" w:line="240" w:lineRule="auto"/>
        <w:ind w:left="0" w:right="566"/>
        <w:contextualSpacing/>
        <w:jc w:val="right"/>
        <w:rPr>
          <w:rFonts w:ascii="Times New Roman" w:hAnsi="Times New Roman" w:cs="Times New Roman"/>
        </w:rPr>
      </w:pPr>
    </w:p>
    <w:p w14:paraId="208E72F9" w14:textId="02E0767C" w:rsidR="0076689C" w:rsidRPr="008E2CC2" w:rsidRDefault="0076689C" w:rsidP="008000C7">
      <w:pPr>
        <w:pStyle w:val="ListParagraph"/>
        <w:tabs>
          <w:tab w:val="left" w:pos="-2880"/>
        </w:tabs>
        <w:spacing w:before="120" w:after="120" w:line="240" w:lineRule="auto"/>
        <w:ind w:left="0" w:right="566"/>
        <w:contextualSpacing/>
        <w:rPr>
          <w:rFonts w:ascii="Times New Roman" w:hAnsi="Times New Roman" w:cs="Times New Roman"/>
        </w:rPr>
      </w:pPr>
    </w:p>
    <w:p w14:paraId="13DD7CFF" w14:textId="77777777" w:rsidR="0076689C" w:rsidRPr="008E2CC2" w:rsidRDefault="0076689C" w:rsidP="008000C7">
      <w:pPr>
        <w:pStyle w:val="ListParagraph"/>
        <w:tabs>
          <w:tab w:val="left" w:pos="-2880"/>
        </w:tabs>
        <w:spacing w:before="120" w:after="120" w:line="240" w:lineRule="auto"/>
        <w:ind w:left="0" w:right="566"/>
        <w:contextualSpacing/>
        <w:rPr>
          <w:rFonts w:ascii="Times New Roman" w:hAnsi="Times New Roman" w:cs="Times New Roman"/>
        </w:rPr>
      </w:pPr>
    </w:p>
    <w:p w14:paraId="33110181" w14:textId="4DB2D573" w:rsidR="003D16B8" w:rsidRPr="00A044AE" w:rsidRDefault="003D16B8" w:rsidP="008000C7">
      <w:pPr>
        <w:pStyle w:val="ListParagraph"/>
        <w:tabs>
          <w:tab w:val="left" w:pos="-2880"/>
        </w:tabs>
        <w:spacing w:before="120" w:after="120" w:line="240" w:lineRule="auto"/>
        <w:ind w:left="0" w:right="566"/>
        <w:contextualSpacing/>
        <w:rPr>
          <w:rFonts w:ascii="Times New Roman" w:hAnsi="Times New Roman" w:cs="Times New Roman"/>
        </w:rPr>
      </w:pPr>
    </w:p>
    <w:sectPr w:rsidR="003D16B8" w:rsidRPr="00A044AE" w:rsidSect="003D16B8">
      <w:headerReference w:type="even" r:id="rId11"/>
      <w:headerReference w:type="default" r:id="rId12"/>
      <w:headerReference w:type="first" r:id="rId13"/>
      <w:pgSz w:w="11906" w:h="16838"/>
      <w:pgMar w:top="709" w:right="850" w:bottom="567" w:left="1134" w:header="82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4E9B4" w14:textId="77777777" w:rsidR="00A933A8" w:rsidRDefault="00A933A8">
      <w:pPr>
        <w:spacing w:after="0" w:line="240" w:lineRule="auto"/>
      </w:pPr>
      <w:r>
        <w:separator/>
      </w:r>
    </w:p>
  </w:endnote>
  <w:endnote w:type="continuationSeparator" w:id="0">
    <w:p w14:paraId="63BD0F46" w14:textId="77777777" w:rsidR="00A933A8" w:rsidRDefault="00A93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6BE07" w14:textId="77777777" w:rsidR="00A933A8" w:rsidRDefault="00A933A8">
      <w:pPr>
        <w:spacing w:after="0" w:line="240" w:lineRule="auto"/>
      </w:pPr>
      <w:r>
        <w:separator/>
      </w:r>
    </w:p>
  </w:footnote>
  <w:footnote w:type="continuationSeparator" w:id="0">
    <w:p w14:paraId="793FBFF8" w14:textId="77777777" w:rsidR="00A933A8" w:rsidRDefault="00A93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0BA5A" w14:textId="77777777" w:rsidR="004B6822" w:rsidRDefault="001F60E7">
    <w:pPr>
      <w:pStyle w:val="Header"/>
      <w:ind w:right="360"/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63C5EA60" wp14:editId="3ABD4934">
              <wp:simplePos x="0" y="0"/>
              <wp:positionH relativeFrom="page">
                <wp:posOffset>6943725</wp:posOffset>
              </wp:positionH>
              <wp:positionV relativeFrom="paragraph">
                <wp:posOffset>635</wp:posOffset>
              </wp:positionV>
              <wp:extent cx="71755" cy="170180"/>
              <wp:effectExtent l="0" t="8255" r="4445" b="254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" cy="17018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AE320D" w14:textId="77777777" w:rsidR="004B6822" w:rsidRDefault="00D71CD6">
                          <w:pPr>
                            <w:pStyle w:val="Header"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 w:rsidR="00F15D8D"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 w:rsidR="00C94B74">
                            <w:rPr>
                              <w:rStyle w:val="PageNumber"/>
                              <w:noProof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63C5EA6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46.75pt;margin-top:.05pt;width:5.65pt;height:13.4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" stroked="f">
              <v:fill opacity="0"/>
              <v:textbox inset="0,0,0,0">
                <w:txbxContent>
                  <w:p w14:paraId="0AAE320D" w14:textId="77777777" w:rsidR="004B6822" w:rsidRDefault="00D71CD6">
                    <w:pPr>
                      <w:pStyle w:val="ae"/>
                    </w:pPr>
                    <w:r>
                      <w:rPr>
                        <w:rStyle w:val="a4"/>
                      </w:rPr>
                      <w:fldChar w:fldCharType="begin"/>
                    </w:r>
                    <w:r w:rsidR="00F15D8D">
                      <w:rPr>
                        <w:rStyle w:val="a4"/>
                      </w:rPr>
                      <w:instrText xml:space="preserve"> PAGE </w:instrText>
                    </w:r>
                    <w:r>
                      <w:rPr>
                        <w:rStyle w:val="a4"/>
                      </w:rPr>
                      <w:fldChar w:fldCharType="separate"/>
                    </w:r>
                    <w:r w:rsidR="00C94B74">
                      <w:rPr>
                        <w:rStyle w:val="a4"/>
                        <w:noProof/>
                      </w:rPr>
                      <w:t>2</w:t>
                    </w:r>
                    <w:r>
                      <w:rPr>
                        <w:rStyle w:val="a4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D3F1A" w14:textId="77777777" w:rsidR="004B6822" w:rsidRDefault="004B682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19D4B" w14:textId="77777777" w:rsidR="004B6822" w:rsidRDefault="004B6822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3AEA2" w14:textId="77777777" w:rsidR="004B6822" w:rsidRDefault="004B68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/>
        <w:sz w:val="2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Courier New" w:hAnsi="Courier New" w:cs="Courier New"/>
        <w:sz w:val="20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ascii="Wingdings" w:hAnsi="Wingdings" w:cs="Wingdings"/>
        <w:sz w:val="20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color w:val="000000"/>
        <w:lang w:eastAsia="ru-RU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Times New Roman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Times New Roman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Times New Roman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Times New Roman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color w:val="000000"/>
        <w:sz w:val="20"/>
        <w:szCs w:val="20"/>
        <w:lang w:eastAsia="ru-RU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8" w15:restartNumberingAfterBreak="0">
    <w:nsid w:val="017647A1"/>
    <w:multiLevelType w:val="hybridMultilevel"/>
    <w:tmpl w:val="73A4CF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DD2E0E"/>
    <w:multiLevelType w:val="hybridMultilevel"/>
    <w:tmpl w:val="091CF4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5F6669B"/>
    <w:multiLevelType w:val="hybridMultilevel"/>
    <w:tmpl w:val="0928A7B6"/>
    <w:lvl w:ilvl="0" w:tplc="C61CD18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DC4DED"/>
    <w:multiLevelType w:val="hybridMultilevel"/>
    <w:tmpl w:val="8586D79C"/>
    <w:lvl w:ilvl="0" w:tplc="FF2C06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D045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10A2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7E97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DEC6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16B1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DC7A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CA5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FE84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2A572AC"/>
    <w:multiLevelType w:val="hybridMultilevel"/>
    <w:tmpl w:val="EC5AEB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A97E9D"/>
    <w:multiLevelType w:val="hybridMultilevel"/>
    <w:tmpl w:val="D73A8C72"/>
    <w:lvl w:ilvl="0" w:tplc="566E46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E2A55D4"/>
    <w:multiLevelType w:val="hybridMultilevel"/>
    <w:tmpl w:val="EF80A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367777"/>
    <w:multiLevelType w:val="hybridMultilevel"/>
    <w:tmpl w:val="2E502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E534C4"/>
    <w:multiLevelType w:val="hybridMultilevel"/>
    <w:tmpl w:val="1EF4E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74517B"/>
    <w:multiLevelType w:val="hybridMultilevel"/>
    <w:tmpl w:val="321481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323A10"/>
    <w:multiLevelType w:val="hybridMultilevel"/>
    <w:tmpl w:val="732E0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977B12"/>
    <w:multiLevelType w:val="hybridMultilevel"/>
    <w:tmpl w:val="19A8AC50"/>
    <w:lvl w:ilvl="0" w:tplc="2EF831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FD21233"/>
    <w:multiLevelType w:val="hybridMultilevel"/>
    <w:tmpl w:val="CA70A9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1E071AB"/>
    <w:multiLevelType w:val="hybridMultilevel"/>
    <w:tmpl w:val="ED429842"/>
    <w:lvl w:ilvl="0" w:tplc="04190001">
      <w:start w:val="1"/>
      <w:numFmt w:val="bullet"/>
      <w:lvlText w:val=""/>
      <w:lvlJc w:val="left"/>
      <w:pPr>
        <w:ind w:left="10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4" w:hanging="360"/>
      </w:pPr>
      <w:rPr>
        <w:rFonts w:ascii="Wingdings" w:hAnsi="Wingdings" w:hint="default"/>
      </w:rPr>
    </w:lvl>
  </w:abstractNum>
  <w:abstractNum w:abstractNumId="22" w15:restartNumberingAfterBreak="0">
    <w:nsid w:val="42951E68"/>
    <w:multiLevelType w:val="hybridMultilevel"/>
    <w:tmpl w:val="9410D5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8F0C5A"/>
    <w:multiLevelType w:val="hybridMultilevel"/>
    <w:tmpl w:val="5BB47460"/>
    <w:lvl w:ilvl="0" w:tplc="A20E5A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DA9128E"/>
    <w:multiLevelType w:val="multilevel"/>
    <w:tmpl w:val="E560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26726B"/>
    <w:multiLevelType w:val="hybridMultilevel"/>
    <w:tmpl w:val="B4A4B0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934675"/>
    <w:multiLevelType w:val="hybridMultilevel"/>
    <w:tmpl w:val="62DE3DAC"/>
    <w:lvl w:ilvl="0" w:tplc="D15AFA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051443"/>
    <w:multiLevelType w:val="hybridMultilevel"/>
    <w:tmpl w:val="49CA3992"/>
    <w:lvl w:ilvl="0" w:tplc="BE48495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A90FEE"/>
    <w:multiLevelType w:val="hybridMultilevel"/>
    <w:tmpl w:val="AFA627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D52EEF"/>
    <w:multiLevelType w:val="hybridMultilevel"/>
    <w:tmpl w:val="9AF4F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615A79"/>
    <w:multiLevelType w:val="hybridMultilevel"/>
    <w:tmpl w:val="56F0A05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80E5584"/>
    <w:multiLevelType w:val="hybridMultilevel"/>
    <w:tmpl w:val="EFB0BA84"/>
    <w:lvl w:ilvl="0" w:tplc="041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32" w15:restartNumberingAfterBreak="0">
    <w:nsid w:val="59666DF2"/>
    <w:multiLevelType w:val="hybridMultilevel"/>
    <w:tmpl w:val="6F0EFDEC"/>
    <w:lvl w:ilvl="0" w:tplc="AD0C47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686225"/>
    <w:multiLevelType w:val="hybridMultilevel"/>
    <w:tmpl w:val="ADE47690"/>
    <w:lvl w:ilvl="0" w:tplc="D05ACA62">
      <w:start w:val="1"/>
      <w:numFmt w:val="decimal"/>
      <w:lvlText w:val="%1."/>
      <w:lvlJc w:val="left"/>
      <w:pPr>
        <w:ind w:left="3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1" w:hanging="360"/>
      </w:pPr>
    </w:lvl>
    <w:lvl w:ilvl="2" w:tplc="0419001B" w:tentative="1">
      <w:start w:val="1"/>
      <w:numFmt w:val="lowerRoman"/>
      <w:lvlText w:val="%3."/>
      <w:lvlJc w:val="right"/>
      <w:pPr>
        <w:ind w:left="1831" w:hanging="180"/>
      </w:pPr>
    </w:lvl>
    <w:lvl w:ilvl="3" w:tplc="0419000F" w:tentative="1">
      <w:start w:val="1"/>
      <w:numFmt w:val="decimal"/>
      <w:lvlText w:val="%4."/>
      <w:lvlJc w:val="left"/>
      <w:pPr>
        <w:ind w:left="2551" w:hanging="360"/>
      </w:pPr>
    </w:lvl>
    <w:lvl w:ilvl="4" w:tplc="04190019" w:tentative="1">
      <w:start w:val="1"/>
      <w:numFmt w:val="lowerLetter"/>
      <w:lvlText w:val="%5."/>
      <w:lvlJc w:val="left"/>
      <w:pPr>
        <w:ind w:left="3271" w:hanging="360"/>
      </w:pPr>
    </w:lvl>
    <w:lvl w:ilvl="5" w:tplc="0419001B" w:tentative="1">
      <w:start w:val="1"/>
      <w:numFmt w:val="lowerRoman"/>
      <w:lvlText w:val="%6."/>
      <w:lvlJc w:val="right"/>
      <w:pPr>
        <w:ind w:left="3991" w:hanging="180"/>
      </w:pPr>
    </w:lvl>
    <w:lvl w:ilvl="6" w:tplc="0419000F" w:tentative="1">
      <w:start w:val="1"/>
      <w:numFmt w:val="decimal"/>
      <w:lvlText w:val="%7."/>
      <w:lvlJc w:val="left"/>
      <w:pPr>
        <w:ind w:left="4711" w:hanging="360"/>
      </w:pPr>
    </w:lvl>
    <w:lvl w:ilvl="7" w:tplc="04190019" w:tentative="1">
      <w:start w:val="1"/>
      <w:numFmt w:val="lowerLetter"/>
      <w:lvlText w:val="%8."/>
      <w:lvlJc w:val="left"/>
      <w:pPr>
        <w:ind w:left="5431" w:hanging="360"/>
      </w:pPr>
    </w:lvl>
    <w:lvl w:ilvl="8" w:tplc="041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34" w15:restartNumberingAfterBreak="0">
    <w:nsid w:val="5F975FB7"/>
    <w:multiLevelType w:val="multilevel"/>
    <w:tmpl w:val="7EBE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612508"/>
    <w:multiLevelType w:val="hybridMultilevel"/>
    <w:tmpl w:val="62DE3DAC"/>
    <w:lvl w:ilvl="0" w:tplc="D15AFA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10"/>
  </w:num>
  <w:num w:numId="10">
    <w:abstractNumId w:val="34"/>
  </w:num>
  <w:num w:numId="11">
    <w:abstractNumId w:val="24"/>
  </w:num>
  <w:num w:numId="12">
    <w:abstractNumId w:val="27"/>
  </w:num>
  <w:num w:numId="13">
    <w:abstractNumId w:val="22"/>
  </w:num>
  <w:num w:numId="14">
    <w:abstractNumId w:val="32"/>
  </w:num>
  <w:num w:numId="15">
    <w:abstractNumId w:val="20"/>
  </w:num>
  <w:num w:numId="16">
    <w:abstractNumId w:val="28"/>
  </w:num>
  <w:num w:numId="17">
    <w:abstractNumId w:val="17"/>
  </w:num>
  <w:num w:numId="18">
    <w:abstractNumId w:val="9"/>
  </w:num>
  <w:num w:numId="19">
    <w:abstractNumId w:val="11"/>
  </w:num>
  <w:num w:numId="20">
    <w:abstractNumId w:val="26"/>
  </w:num>
  <w:num w:numId="21">
    <w:abstractNumId w:val="35"/>
  </w:num>
  <w:num w:numId="22">
    <w:abstractNumId w:val="21"/>
  </w:num>
  <w:num w:numId="23">
    <w:abstractNumId w:val="30"/>
  </w:num>
  <w:num w:numId="24">
    <w:abstractNumId w:val="19"/>
  </w:num>
  <w:num w:numId="25">
    <w:abstractNumId w:val="15"/>
  </w:num>
  <w:num w:numId="26">
    <w:abstractNumId w:val="25"/>
  </w:num>
  <w:num w:numId="27">
    <w:abstractNumId w:val="33"/>
  </w:num>
  <w:num w:numId="28">
    <w:abstractNumId w:val="8"/>
  </w:num>
  <w:num w:numId="29">
    <w:abstractNumId w:val="12"/>
  </w:num>
  <w:num w:numId="30">
    <w:abstractNumId w:val="29"/>
  </w:num>
  <w:num w:numId="31">
    <w:abstractNumId w:val="18"/>
  </w:num>
  <w:num w:numId="32">
    <w:abstractNumId w:val="14"/>
  </w:num>
  <w:num w:numId="33">
    <w:abstractNumId w:val="31"/>
  </w:num>
  <w:num w:numId="34">
    <w:abstractNumId w:val="16"/>
  </w:num>
  <w:num w:numId="35">
    <w:abstractNumId w:val="23"/>
  </w:num>
  <w:num w:numId="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6CF"/>
    <w:rsid w:val="00020C44"/>
    <w:rsid w:val="00034258"/>
    <w:rsid w:val="00040AC5"/>
    <w:rsid w:val="0004256C"/>
    <w:rsid w:val="00051691"/>
    <w:rsid w:val="00053571"/>
    <w:rsid w:val="00061F6C"/>
    <w:rsid w:val="000656CB"/>
    <w:rsid w:val="00074231"/>
    <w:rsid w:val="000746F8"/>
    <w:rsid w:val="0008379B"/>
    <w:rsid w:val="00087ABD"/>
    <w:rsid w:val="0009587C"/>
    <w:rsid w:val="000B3BD9"/>
    <w:rsid w:val="000B46A7"/>
    <w:rsid w:val="000B76C3"/>
    <w:rsid w:val="000C5A99"/>
    <w:rsid w:val="000C76C4"/>
    <w:rsid w:val="000E0D67"/>
    <w:rsid w:val="000E7A54"/>
    <w:rsid w:val="000F6638"/>
    <w:rsid w:val="00110598"/>
    <w:rsid w:val="00110FB6"/>
    <w:rsid w:val="0011490B"/>
    <w:rsid w:val="001166A0"/>
    <w:rsid w:val="0012285C"/>
    <w:rsid w:val="00123677"/>
    <w:rsid w:val="0012511E"/>
    <w:rsid w:val="0014213D"/>
    <w:rsid w:val="00147C4F"/>
    <w:rsid w:val="001519B8"/>
    <w:rsid w:val="001539C2"/>
    <w:rsid w:val="00154E53"/>
    <w:rsid w:val="0015515F"/>
    <w:rsid w:val="00166452"/>
    <w:rsid w:val="0017067B"/>
    <w:rsid w:val="00171005"/>
    <w:rsid w:val="00171FA6"/>
    <w:rsid w:val="001730B5"/>
    <w:rsid w:val="00175266"/>
    <w:rsid w:val="001801E6"/>
    <w:rsid w:val="00185198"/>
    <w:rsid w:val="00192966"/>
    <w:rsid w:val="00192F47"/>
    <w:rsid w:val="001A0D3B"/>
    <w:rsid w:val="001A3B85"/>
    <w:rsid w:val="001A46FC"/>
    <w:rsid w:val="001C032C"/>
    <w:rsid w:val="001C60C3"/>
    <w:rsid w:val="001D275D"/>
    <w:rsid w:val="001E1C52"/>
    <w:rsid w:val="001F60E7"/>
    <w:rsid w:val="001F7FA9"/>
    <w:rsid w:val="00211B76"/>
    <w:rsid w:val="0022025A"/>
    <w:rsid w:val="00234C4A"/>
    <w:rsid w:val="00237D6D"/>
    <w:rsid w:val="00254C3E"/>
    <w:rsid w:val="002579DF"/>
    <w:rsid w:val="00265B16"/>
    <w:rsid w:val="00266306"/>
    <w:rsid w:val="00274AC9"/>
    <w:rsid w:val="00280D90"/>
    <w:rsid w:val="00293882"/>
    <w:rsid w:val="002A5B24"/>
    <w:rsid w:val="002A5CF6"/>
    <w:rsid w:val="002B006A"/>
    <w:rsid w:val="002B50E4"/>
    <w:rsid w:val="002C2195"/>
    <w:rsid w:val="002D1F85"/>
    <w:rsid w:val="002D7156"/>
    <w:rsid w:val="002D72CF"/>
    <w:rsid w:val="002E7B22"/>
    <w:rsid w:val="002F4451"/>
    <w:rsid w:val="00306F0B"/>
    <w:rsid w:val="003238DD"/>
    <w:rsid w:val="00330C93"/>
    <w:rsid w:val="0033165C"/>
    <w:rsid w:val="00334F27"/>
    <w:rsid w:val="0034558D"/>
    <w:rsid w:val="003573A2"/>
    <w:rsid w:val="00360E85"/>
    <w:rsid w:val="00361D59"/>
    <w:rsid w:val="003643C8"/>
    <w:rsid w:val="00367B20"/>
    <w:rsid w:val="003726B7"/>
    <w:rsid w:val="00372989"/>
    <w:rsid w:val="00372F96"/>
    <w:rsid w:val="003952BB"/>
    <w:rsid w:val="003A6579"/>
    <w:rsid w:val="003A7456"/>
    <w:rsid w:val="003C1349"/>
    <w:rsid w:val="003C1EFF"/>
    <w:rsid w:val="003D16B8"/>
    <w:rsid w:val="003D7D83"/>
    <w:rsid w:val="003E3413"/>
    <w:rsid w:val="003E4C3B"/>
    <w:rsid w:val="003F17BC"/>
    <w:rsid w:val="003F20D9"/>
    <w:rsid w:val="003F3E70"/>
    <w:rsid w:val="003F740A"/>
    <w:rsid w:val="004033D2"/>
    <w:rsid w:val="004060A1"/>
    <w:rsid w:val="00407563"/>
    <w:rsid w:val="00410BD8"/>
    <w:rsid w:val="00422308"/>
    <w:rsid w:val="004254A0"/>
    <w:rsid w:val="004337BF"/>
    <w:rsid w:val="00435D7A"/>
    <w:rsid w:val="00436A2A"/>
    <w:rsid w:val="00444D50"/>
    <w:rsid w:val="00445693"/>
    <w:rsid w:val="004515AB"/>
    <w:rsid w:val="00477A6C"/>
    <w:rsid w:val="00477F09"/>
    <w:rsid w:val="00486AF7"/>
    <w:rsid w:val="004943D0"/>
    <w:rsid w:val="004964CD"/>
    <w:rsid w:val="004A1328"/>
    <w:rsid w:val="004A780C"/>
    <w:rsid w:val="004B58D0"/>
    <w:rsid w:val="004B5934"/>
    <w:rsid w:val="004B6822"/>
    <w:rsid w:val="004C0C65"/>
    <w:rsid w:val="004C1360"/>
    <w:rsid w:val="004C3782"/>
    <w:rsid w:val="004E2AA7"/>
    <w:rsid w:val="004E2ACF"/>
    <w:rsid w:val="004E6AF4"/>
    <w:rsid w:val="004F2206"/>
    <w:rsid w:val="004F3059"/>
    <w:rsid w:val="00500593"/>
    <w:rsid w:val="00500F42"/>
    <w:rsid w:val="00502B43"/>
    <w:rsid w:val="00503A60"/>
    <w:rsid w:val="005138D2"/>
    <w:rsid w:val="00531A7E"/>
    <w:rsid w:val="00543D8E"/>
    <w:rsid w:val="005509C0"/>
    <w:rsid w:val="005609B9"/>
    <w:rsid w:val="00577CD0"/>
    <w:rsid w:val="005964EA"/>
    <w:rsid w:val="005A2525"/>
    <w:rsid w:val="005B0809"/>
    <w:rsid w:val="005B316E"/>
    <w:rsid w:val="005B64BA"/>
    <w:rsid w:val="005C6AE7"/>
    <w:rsid w:val="005D498C"/>
    <w:rsid w:val="005D6042"/>
    <w:rsid w:val="005E0AEA"/>
    <w:rsid w:val="005E384B"/>
    <w:rsid w:val="005E6622"/>
    <w:rsid w:val="0060409D"/>
    <w:rsid w:val="0060530F"/>
    <w:rsid w:val="00614A50"/>
    <w:rsid w:val="00625417"/>
    <w:rsid w:val="00632147"/>
    <w:rsid w:val="006357B9"/>
    <w:rsid w:val="00646C2F"/>
    <w:rsid w:val="006479FB"/>
    <w:rsid w:val="006522C3"/>
    <w:rsid w:val="00654313"/>
    <w:rsid w:val="00655A79"/>
    <w:rsid w:val="0066271E"/>
    <w:rsid w:val="006757FF"/>
    <w:rsid w:val="00683999"/>
    <w:rsid w:val="00685639"/>
    <w:rsid w:val="00691F26"/>
    <w:rsid w:val="00691F9A"/>
    <w:rsid w:val="006C061D"/>
    <w:rsid w:val="006C4612"/>
    <w:rsid w:val="006D4525"/>
    <w:rsid w:val="006E3626"/>
    <w:rsid w:val="006F0B86"/>
    <w:rsid w:val="007101DA"/>
    <w:rsid w:val="0071290D"/>
    <w:rsid w:val="00716205"/>
    <w:rsid w:val="00717741"/>
    <w:rsid w:val="00721D55"/>
    <w:rsid w:val="0073444D"/>
    <w:rsid w:val="00737370"/>
    <w:rsid w:val="00745F40"/>
    <w:rsid w:val="0076689C"/>
    <w:rsid w:val="00767955"/>
    <w:rsid w:val="0077507C"/>
    <w:rsid w:val="00775EFC"/>
    <w:rsid w:val="00780959"/>
    <w:rsid w:val="00781AF6"/>
    <w:rsid w:val="00796BFE"/>
    <w:rsid w:val="007A2918"/>
    <w:rsid w:val="007D391C"/>
    <w:rsid w:val="007D3939"/>
    <w:rsid w:val="007D4237"/>
    <w:rsid w:val="007D47E8"/>
    <w:rsid w:val="007F1771"/>
    <w:rsid w:val="007F5DFF"/>
    <w:rsid w:val="008000C7"/>
    <w:rsid w:val="008014CF"/>
    <w:rsid w:val="0080424A"/>
    <w:rsid w:val="008045BD"/>
    <w:rsid w:val="00813478"/>
    <w:rsid w:val="008207A7"/>
    <w:rsid w:val="008335B3"/>
    <w:rsid w:val="008402E2"/>
    <w:rsid w:val="00840CF9"/>
    <w:rsid w:val="008424EF"/>
    <w:rsid w:val="00843945"/>
    <w:rsid w:val="00844019"/>
    <w:rsid w:val="00847B83"/>
    <w:rsid w:val="00856B9B"/>
    <w:rsid w:val="00861FC8"/>
    <w:rsid w:val="008677BC"/>
    <w:rsid w:val="008A3D79"/>
    <w:rsid w:val="008B470F"/>
    <w:rsid w:val="008C0C4A"/>
    <w:rsid w:val="008C346B"/>
    <w:rsid w:val="008E2CC2"/>
    <w:rsid w:val="008E6EA8"/>
    <w:rsid w:val="008F081D"/>
    <w:rsid w:val="008F0BFA"/>
    <w:rsid w:val="008F315F"/>
    <w:rsid w:val="008F58C2"/>
    <w:rsid w:val="00903624"/>
    <w:rsid w:val="009057CA"/>
    <w:rsid w:val="00915C4E"/>
    <w:rsid w:val="0092167E"/>
    <w:rsid w:val="00924757"/>
    <w:rsid w:val="00927260"/>
    <w:rsid w:val="0094093B"/>
    <w:rsid w:val="00944D95"/>
    <w:rsid w:val="00946299"/>
    <w:rsid w:val="00960220"/>
    <w:rsid w:val="00960AEA"/>
    <w:rsid w:val="00963F09"/>
    <w:rsid w:val="00971C36"/>
    <w:rsid w:val="00974F98"/>
    <w:rsid w:val="0098698A"/>
    <w:rsid w:val="0099592C"/>
    <w:rsid w:val="009A414E"/>
    <w:rsid w:val="009C443F"/>
    <w:rsid w:val="009D10F9"/>
    <w:rsid w:val="009D66F1"/>
    <w:rsid w:val="009E5D81"/>
    <w:rsid w:val="009E6C31"/>
    <w:rsid w:val="009F2CBB"/>
    <w:rsid w:val="00A044AE"/>
    <w:rsid w:val="00A0605E"/>
    <w:rsid w:val="00A065BA"/>
    <w:rsid w:val="00A118A2"/>
    <w:rsid w:val="00A16D08"/>
    <w:rsid w:val="00A32CA9"/>
    <w:rsid w:val="00A34E82"/>
    <w:rsid w:val="00A4179D"/>
    <w:rsid w:val="00A50966"/>
    <w:rsid w:val="00A57384"/>
    <w:rsid w:val="00A61AE7"/>
    <w:rsid w:val="00A6307F"/>
    <w:rsid w:val="00A642D8"/>
    <w:rsid w:val="00A71D82"/>
    <w:rsid w:val="00A843CF"/>
    <w:rsid w:val="00A92286"/>
    <w:rsid w:val="00A933A8"/>
    <w:rsid w:val="00AA1128"/>
    <w:rsid w:val="00AB3B59"/>
    <w:rsid w:val="00AC1643"/>
    <w:rsid w:val="00AC300E"/>
    <w:rsid w:val="00AC3B90"/>
    <w:rsid w:val="00AC3EA7"/>
    <w:rsid w:val="00AC55A3"/>
    <w:rsid w:val="00AD0216"/>
    <w:rsid w:val="00AD0E6B"/>
    <w:rsid w:val="00AD60D5"/>
    <w:rsid w:val="00AF0B90"/>
    <w:rsid w:val="00AF30FE"/>
    <w:rsid w:val="00AF5E1C"/>
    <w:rsid w:val="00B016D6"/>
    <w:rsid w:val="00B01E0A"/>
    <w:rsid w:val="00B04943"/>
    <w:rsid w:val="00B04A27"/>
    <w:rsid w:val="00B05C95"/>
    <w:rsid w:val="00B07D5F"/>
    <w:rsid w:val="00B12B44"/>
    <w:rsid w:val="00B178DA"/>
    <w:rsid w:val="00B20770"/>
    <w:rsid w:val="00B30B01"/>
    <w:rsid w:val="00B4614B"/>
    <w:rsid w:val="00B47912"/>
    <w:rsid w:val="00B5225A"/>
    <w:rsid w:val="00B52BE6"/>
    <w:rsid w:val="00B57138"/>
    <w:rsid w:val="00B731BF"/>
    <w:rsid w:val="00B736CF"/>
    <w:rsid w:val="00B7632E"/>
    <w:rsid w:val="00B82279"/>
    <w:rsid w:val="00BA39B9"/>
    <w:rsid w:val="00BA5A9F"/>
    <w:rsid w:val="00BB68F4"/>
    <w:rsid w:val="00BD0BEB"/>
    <w:rsid w:val="00BD7BCF"/>
    <w:rsid w:val="00BF2037"/>
    <w:rsid w:val="00BF50B9"/>
    <w:rsid w:val="00BF5553"/>
    <w:rsid w:val="00C106E7"/>
    <w:rsid w:val="00C14C66"/>
    <w:rsid w:val="00C17B2E"/>
    <w:rsid w:val="00C431AE"/>
    <w:rsid w:val="00C646F4"/>
    <w:rsid w:val="00C6741F"/>
    <w:rsid w:val="00C741AF"/>
    <w:rsid w:val="00C77CB7"/>
    <w:rsid w:val="00C94B74"/>
    <w:rsid w:val="00C95FA9"/>
    <w:rsid w:val="00CA4B71"/>
    <w:rsid w:val="00CD4196"/>
    <w:rsid w:val="00CF3154"/>
    <w:rsid w:val="00CF32E2"/>
    <w:rsid w:val="00CF381C"/>
    <w:rsid w:val="00CF503C"/>
    <w:rsid w:val="00D00DB9"/>
    <w:rsid w:val="00D25094"/>
    <w:rsid w:val="00D25CF6"/>
    <w:rsid w:val="00D276B6"/>
    <w:rsid w:val="00D30C1F"/>
    <w:rsid w:val="00D37D8D"/>
    <w:rsid w:val="00D464C6"/>
    <w:rsid w:val="00D53752"/>
    <w:rsid w:val="00D576A5"/>
    <w:rsid w:val="00D709AD"/>
    <w:rsid w:val="00D71CD6"/>
    <w:rsid w:val="00D73F35"/>
    <w:rsid w:val="00D8025E"/>
    <w:rsid w:val="00D81979"/>
    <w:rsid w:val="00D85E3F"/>
    <w:rsid w:val="00D95B12"/>
    <w:rsid w:val="00DA4161"/>
    <w:rsid w:val="00DB0636"/>
    <w:rsid w:val="00DC1824"/>
    <w:rsid w:val="00DC1A57"/>
    <w:rsid w:val="00DC7B8B"/>
    <w:rsid w:val="00DD3AD7"/>
    <w:rsid w:val="00DE36BC"/>
    <w:rsid w:val="00DE70F8"/>
    <w:rsid w:val="00E120C5"/>
    <w:rsid w:val="00E12A3C"/>
    <w:rsid w:val="00E264A8"/>
    <w:rsid w:val="00E27F2B"/>
    <w:rsid w:val="00E37E7D"/>
    <w:rsid w:val="00E47DE1"/>
    <w:rsid w:val="00E516AE"/>
    <w:rsid w:val="00E517A3"/>
    <w:rsid w:val="00E51CE0"/>
    <w:rsid w:val="00E53D69"/>
    <w:rsid w:val="00E5597F"/>
    <w:rsid w:val="00E571DE"/>
    <w:rsid w:val="00E57C49"/>
    <w:rsid w:val="00E61FAB"/>
    <w:rsid w:val="00E70727"/>
    <w:rsid w:val="00E7256E"/>
    <w:rsid w:val="00E75C54"/>
    <w:rsid w:val="00E777FB"/>
    <w:rsid w:val="00E82D9B"/>
    <w:rsid w:val="00E85BAB"/>
    <w:rsid w:val="00E961D7"/>
    <w:rsid w:val="00EB35AC"/>
    <w:rsid w:val="00EB400E"/>
    <w:rsid w:val="00EC6AC7"/>
    <w:rsid w:val="00ED3B0C"/>
    <w:rsid w:val="00ED68A4"/>
    <w:rsid w:val="00EE3A33"/>
    <w:rsid w:val="00F010EB"/>
    <w:rsid w:val="00F104F0"/>
    <w:rsid w:val="00F15D8D"/>
    <w:rsid w:val="00F16E57"/>
    <w:rsid w:val="00F236AB"/>
    <w:rsid w:val="00F33966"/>
    <w:rsid w:val="00F52E5E"/>
    <w:rsid w:val="00F53C8C"/>
    <w:rsid w:val="00F55484"/>
    <w:rsid w:val="00F75916"/>
    <w:rsid w:val="00F7662C"/>
    <w:rsid w:val="00F83828"/>
    <w:rsid w:val="00F85C14"/>
    <w:rsid w:val="00F93284"/>
    <w:rsid w:val="00F9507C"/>
    <w:rsid w:val="00FA6604"/>
    <w:rsid w:val="00FB2E3D"/>
    <w:rsid w:val="00FC5619"/>
    <w:rsid w:val="00FC77A4"/>
    <w:rsid w:val="00FD792E"/>
    <w:rsid w:val="00FE441E"/>
    <w:rsid w:val="00FE7EA0"/>
    <w:rsid w:val="00FF11B4"/>
    <w:rsid w:val="00FF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67EBFF52"/>
  <w15:docId w15:val="{54BF4E86-8018-4F1C-AF53-9A2C024FF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822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zh-CN"/>
    </w:rPr>
  </w:style>
  <w:style w:type="paragraph" w:styleId="Heading1">
    <w:name w:val="heading 1"/>
    <w:basedOn w:val="Normal"/>
    <w:next w:val="Normal"/>
    <w:qFormat/>
    <w:rsid w:val="004B6822"/>
    <w:pPr>
      <w:keepNext/>
      <w:keepLines/>
      <w:tabs>
        <w:tab w:val="num" w:pos="0"/>
      </w:tabs>
      <w:spacing w:before="480" w:after="0"/>
      <w:ind w:left="432" w:hanging="432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4B6822"/>
    <w:rPr>
      <w:rFonts w:ascii="Symbol" w:hAnsi="Symbol" w:cs="Symbol"/>
      <w:sz w:val="20"/>
    </w:rPr>
  </w:style>
  <w:style w:type="character" w:customStyle="1" w:styleId="WW8Num1z1">
    <w:name w:val="WW8Num1z1"/>
    <w:rsid w:val="004B6822"/>
    <w:rPr>
      <w:rFonts w:ascii="Courier New" w:hAnsi="Courier New" w:cs="Courier New"/>
      <w:sz w:val="20"/>
    </w:rPr>
  </w:style>
  <w:style w:type="character" w:customStyle="1" w:styleId="WW8Num1z2">
    <w:name w:val="WW8Num1z2"/>
    <w:rsid w:val="004B6822"/>
    <w:rPr>
      <w:rFonts w:ascii="Wingdings" w:hAnsi="Wingdings" w:cs="Wingdings"/>
      <w:sz w:val="20"/>
    </w:rPr>
  </w:style>
  <w:style w:type="character" w:customStyle="1" w:styleId="WW8Num1z3">
    <w:name w:val="WW8Num1z3"/>
    <w:rsid w:val="004B6822"/>
  </w:style>
  <w:style w:type="character" w:customStyle="1" w:styleId="WW8Num1z4">
    <w:name w:val="WW8Num1z4"/>
    <w:rsid w:val="004B6822"/>
  </w:style>
  <w:style w:type="character" w:customStyle="1" w:styleId="WW8Num1z5">
    <w:name w:val="WW8Num1z5"/>
    <w:rsid w:val="004B6822"/>
  </w:style>
  <w:style w:type="character" w:customStyle="1" w:styleId="WW8Num1z6">
    <w:name w:val="WW8Num1z6"/>
    <w:rsid w:val="004B6822"/>
  </w:style>
  <w:style w:type="character" w:customStyle="1" w:styleId="WW8Num1z7">
    <w:name w:val="WW8Num1z7"/>
    <w:rsid w:val="004B6822"/>
  </w:style>
  <w:style w:type="character" w:customStyle="1" w:styleId="WW8Num1z8">
    <w:name w:val="WW8Num1z8"/>
    <w:rsid w:val="004B6822"/>
  </w:style>
  <w:style w:type="character" w:customStyle="1" w:styleId="WW8Num2z0">
    <w:name w:val="WW8Num2z0"/>
    <w:rsid w:val="004B6822"/>
    <w:rPr>
      <w:rFonts w:ascii="Wingdings" w:hAnsi="Wingdings" w:cs="Wingdings"/>
    </w:rPr>
  </w:style>
  <w:style w:type="character" w:customStyle="1" w:styleId="WW8Num2z1">
    <w:name w:val="WW8Num2z1"/>
    <w:rsid w:val="004B6822"/>
    <w:rPr>
      <w:rFonts w:ascii="Courier New" w:hAnsi="Courier New" w:cs="Courier New"/>
    </w:rPr>
  </w:style>
  <w:style w:type="character" w:customStyle="1" w:styleId="WW8Num2z2">
    <w:name w:val="WW8Num2z2"/>
    <w:rsid w:val="004B6822"/>
    <w:rPr>
      <w:rFonts w:ascii="Wingdings" w:hAnsi="Wingdings" w:cs="Wingdings"/>
      <w:sz w:val="20"/>
    </w:rPr>
  </w:style>
  <w:style w:type="character" w:customStyle="1" w:styleId="WW8Num3z0">
    <w:name w:val="WW8Num3z0"/>
    <w:rsid w:val="004B6822"/>
    <w:rPr>
      <w:rFonts w:ascii="Symbol" w:hAnsi="Symbol" w:cs="Symbol"/>
      <w:color w:val="000000"/>
      <w:lang w:eastAsia="ru-RU"/>
    </w:rPr>
  </w:style>
  <w:style w:type="character" w:customStyle="1" w:styleId="WW8Num3z1">
    <w:name w:val="WW8Num3z1"/>
    <w:rsid w:val="004B6822"/>
    <w:rPr>
      <w:rFonts w:ascii="Courier New" w:hAnsi="Courier New" w:cs="Courier New"/>
    </w:rPr>
  </w:style>
  <w:style w:type="character" w:customStyle="1" w:styleId="WW8Num3z2">
    <w:name w:val="WW8Num3z2"/>
    <w:rsid w:val="004B6822"/>
    <w:rPr>
      <w:rFonts w:cs="Times New Roman"/>
    </w:rPr>
  </w:style>
  <w:style w:type="character" w:customStyle="1" w:styleId="WW8Num4z0">
    <w:name w:val="WW8Num4z0"/>
    <w:rsid w:val="004B6822"/>
    <w:rPr>
      <w:rFonts w:cs="Times New Roman"/>
    </w:rPr>
  </w:style>
  <w:style w:type="character" w:customStyle="1" w:styleId="WW8Num4z1">
    <w:name w:val="WW8Num4z1"/>
    <w:rsid w:val="004B6822"/>
  </w:style>
  <w:style w:type="character" w:customStyle="1" w:styleId="WW8Num4z2">
    <w:name w:val="WW8Num4z2"/>
    <w:rsid w:val="004B6822"/>
  </w:style>
  <w:style w:type="character" w:customStyle="1" w:styleId="WW8Num5z0">
    <w:name w:val="WW8Num5z0"/>
    <w:rsid w:val="004B6822"/>
    <w:rPr>
      <w:rFonts w:ascii="Symbol" w:hAnsi="Symbol" w:cs="Symbol"/>
    </w:rPr>
  </w:style>
  <w:style w:type="character" w:customStyle="1" w:styleId="WW8Num5z1">
    <w:name w:val="WW8Num5z1"/>
    <w:rsid w:val="004B6822"/>
    <w:rPr>
      <w:rFonts w:ascii="Courier New" w:hAnsi="Courier New" w:cs="Courier New"/>
    </w:rPr>
  </w:style>
  <w:style w:type="character" w:customStyle="1" w:styleId="WW8Num5z2">
    <w:name w:val="WW8Num5z2"/>
    <w:rsid w:val="004B6822"/>
    <w:rPr>
      <w:rFonts w:ascii="Wingdings" w:hAnsi="Wingdings" w:cs="Wingdings"/>
    </w:rPr>
  </w:style>
  <w:style w:type="character" w:customStyle="1" w:styleId="WW8Num6z0">
    <w:name w:val="WW8Num6z0"/>
    <w:rsid w:val="004B6822"/>
    <w:rPr>
      <w:rFonts w:ascii="Wingdings" w:hAnsi="Wingdings" w:cs="Wingdings"/>
      <w:color w:val="000000"/>
      <w:sz w:val="24"/>
      <w:szCs w:val="24"/>
    </w:rPr>
  </w:style>
  <w:style w:type="character" w:customStyle="1" w:styleId="WW8Num6z1">
    <w:name w:val="WW8Num6z1"/>
    <w:rsid w:val="004B6822"/>
    <w:rPr>
      <w:rFonts w:ascii="Courier New" w:hAnsi="Courier New" w:cs="Courier New"/>
    </w:rPr>
  </w:style>
  <w:style w:type="character" w:customStyle="1" w:styleId="WW8Num6z2">
    <w:name w:val="WW8Num6z2"/>
    <w:rsid w:val="004B6822"/>
  </w:style>
  <w:style w:type="character" w:customStyle="1" w:styleId="WW8Num7z0">
    <w:name w:val="WW8Num7z0"/>
    <w:rsid w:val="004B6822"/>
    <w:rPr>
      <w:rFonts w:ascii="Symbol" w:hAnsi="Symbol" w:cs="Symbol"/>
      <w:color w:val="000000"/>
      <w:sz w:val="20"/>
      <w:szCs w:val="20"/>
      <w:lang w:eastAsia="ru-RU"/>
    </w:rPr>
  </w:style>
  <w:style w:type="character" w:customStyle="1" w:styleId="WW8Num7z1">
    <w:name w:val="WW8Num7z1"/>
    <w:rsid w:val="004B6822"/>
    <w:rPr>
      <w:rFonts w:ascii="Courier New" w:hAnsi="Courier New" w:cs="Courier New"/>
    </w:rPr>
  </w:style>
  <w:style w:type="character" w:customStyle="1" w:styleId="WW8Num7z2">
    <w:name w:val="WW8Num7z2"/>
    <w:rsid w:val="004B6822"/>
    <w:rPr>
      <w:rFonts w:ascii="Wingdings" w:hAnsi="Wingdings" w:cs="Wingdings"/>
    </w:rPr>
  </w:style>
  <w:style w:type="character" w:customStyle="1" w:styleId="WW8Num8z0">
    <w:name w:val="WW8Num8z0"/>
    <w:rsid w:val="004B6822"/>
    <w:rPr>
      <w:rFonts w:ascii="Symbol" w:hAnsi="Symbol" w:cs="Symbol"/>
    </w:rPr>
  </w:style>
  <w:style w:type="character" w:customStyle="1" w:styleId="WW8Num8z1">
    <w:name w:val="WW8Num8z1"/>
    <w:rsid w:val="004B6822"/>
    <w:rPr>
      <w:rFonts w:ascii="Courier New" w:hAnsi="Courier New" w:cs="Courier New"/>
    </w:rPr>
  </w:style>
  <w:style w:type="character" w:customStyle="1" w:styleId="WW8Num8z2">
    <w:name w:val="WW8Num8z2"/>
    <w:rsid w:val="004B6822"/>
    <w:rPr>
      <w:rFonts w:ascii="Wingdings" w:hAnsi="Wingdings" w:cs="Wingdings"/>
    </w:rPr>
  </w:style>
  <w:style w:type="character" w:customStyle="1" w:styleId="3">
    <w:name w:val="Основной шрифт абзаца3"/>
    <w:rsid w:val="004B6822"/>
  </w:style>
  <w:style w:type="character" w:customStyle="1" w:styleId="WW8Num9z0">
    <w:name w:val="WW8Num9z0"/>
    <w:rsid w:val="004B6822"/>
    <w:rPr>
      <w:b/>
      <w:sz w:val="20"/>
      <w:szCs w:val="20"/>
    </w:rPr>
  </w:style>
  <w:style w:type="character" w:customStyle="1" w:styleId="WW8Num9z1">
    <w:name w:val="WW8Num9z1"/>
    <w:rsid w:val="004B6822"/>
  </w:style>
  <w:style w:type="character" w:customStyle="1" w:styleId="WW8Num9z2">
    <w:name w:val="WW8Num9z2"/>
    <w:rsid w:val="004B6822"/>
  </w:style>
  <w:style w:type="character" w:customStyle="1" w:styleId="WW8Num10z0">
    <w:name w:val="WW8Num10z0"/>
    <w:rsid w:val="004B6822"/>
    <w:rPr>
      <w:rFonts w:ascii="Times New Roman" w:hAnsi="Times New Roman" w:cs="Times New Roman"/>
      <w:sz w:val="24"/>
      <w:szCs w:val="24"/>
    </w:rPr>
  </w:style>
  <w:style w:type="character" w:customStyle="1" w:styleId="WW8Num10z1">
    <w:name w:val="WW8Num10z1"/>
    <w:rsid w:val="004B6822"/>
  </w:style>
  <w:style w:type="character" w:customStyle="1" w:styleId="WW8Num10z2">
    <w:name w:val="WW8Num10z2"/>
    <w:rsid w:val="004B6822"/>
  </w:style>
  <w:style w:type="character" w:customStyle="1" w:styleId="WW8Num11z0">
    <w:name w:val="WW8Num11z0"/>
    <w:rsid w:val="004B6822"/>
    <w:rPr>
      <w:rFonts w:ascii="Symbol" w:hAnsi="Symbol" w:cs="Symbol"/>
      <w:sz w:val="24"/>
      <w:szCs w:val="24"/>
    </w:rPr>
  </w:style>
  <w:style w:type="character" w:customStyle="1" w:styleId="WW8Num11z1">
    <w:name w:val="WW8Num11z1"/>
    <w:rsid w:val="004B6822"/>
  </w:style>
  <w:style w:type="character" w:customStyle="1" w:styleId="WW8Num11z2">
    <w:name w:val="WW8Num11z2"/>
    <w:rsid w:val="004B6822"/>
  </w:style>
  <w:style w:type="character" w:customStyle="1" w:styleId="WW8Num12z0">
    <w:name w:val="WW8Num12z0"/>
    <w:rsid w:val="004B6822"/>
    <w:rPr>
      <w:rFonts w:ascii="Symbol" w:eastAsia="Times New Roman" w:hAnsi="Symbol" w:cs="Symbol"/>
    </w:rPr>
  </w:style>
  <w:style w:type="character" w:customStyle="1" w:styleId="WW8Num12z1">
    <w:name w:val="WW8Num12z1"/>
    <w:rsid w:val="004B6822"/>
    <w:rPr>
      <w:rFonts w:ascii="Courier New" w:hAnsi="Courier New" w:cs="Courier New"/>
    </w:rPr>
  </w:style>
  <w:style w:type="character" w:customStyle="1" w:styleId="WW8Num12z2">
    <w:name w:val="WW8Num12z2"/>
    <w:rsid w:val="004B6822"/>
    <w:rPr>
      <w:rFonts w:ascii="Wingdings" w:hAnsi="Wingdings" w:cs="Wingdings"/>
    </w:rPr>
  </w:style>
  <w:style w:type="character" w:customStyle="1" w:styleId="WW8Num13z0">
    <w:name w:val="WW8Num13z0"/>
    <w:rsid w:val="004B6822"/>
    <w:rPr>
      <w:rFonts w:ascii="Symbol" w:hAnsi="Symbol" w:cs="Symbol"/>
      <w:color w:val="000000"/>
    </w:rPr>
  </w:style>
  <w:style w:type="character" w:customStyle="1" w:styleId="WW8Num13z1">
    <w:name w:val="WW8Num13z1"/>
    <w:rsid w:val="004B6822"/>
    <w:rPr>
      <w:rFonts w:ascii="Courier New" w:hAnsi="Courier New" w:cs="Courier New"/>
    </w:rPr>
  </w:style>
  <w:style w:type="character" w:customStyle="1" w:styleId="WW8Num13z2">
    <w:name w:val="WW8Num13z2"/>
    <w:rsid w:val="004B6822"/>
    <w:rPr>
      <w:rFonts w:ascii="Wingdings" w:hAnsi="Wingdings" w:cs="Wingdings"/>
    </w:rPr>
  </w:style>
  <w:style w:type="character" w:customStyle="1" w:styleId="WW8Num14z0">
    <w:name w:val="WW8Num14z0"/>
    <w:rsid w:val="004B6822"/>
    <w:rPr>
      <w:rFonts w:ascii="Times New Roman" w:hAnsi="Times New Roman" w:cs="Times New Roman"/>
      <w:color w:val="000000"/>
      <w:sz w:val="22"/>
      <w:szCs w:val="22"/>
      <w:lang w:val="en-US"/>
    </w:rPr>
  </w:style>
  <w:style w:type="character" w:customStyle="1" w:styleId="WW8Num14z1">
    <w:name w:val="WW8Num14z1"/>
    <w:rsid w:val="004B6822"/>
  </w:style>
  <w:style w:type="character" w:customStyle="1" w:styleId="WW8Num14z2">
    <w:name w:val="WW8Num14z2"/>
    <w:rsid w:val="004B6822"/>
  </w:style>
  <w:style w:type="character" w:customStyle="1" w:styleId="2">
    <w:name w:val="Основной шрифт абзаца2"/>
    <w:rsid w:val="004B6822"/>
  </w:style>
  <w:style w:type="character" w:customStyle="1" w:styleId="WW8Num6z3">
    <w:name w:val="WW8Num6z3"/>
    <w:rsid w:val="004B6822"/>
    <w:rPr>
      <w:rFonts w:ascii="Symbol" w:hAnsi="Symbol" w:cs="Symbol"/>
    </w:rPr>
  </w:style>
  <w:style w:type="character" w:customStyle="1" w:styleId="WW8Num6z4">
    <w:name w:val="WW8Num6z4"/>
    <w:rsid w:val="004B6822"/>
  </w:style>
  <w:style w:type="character" w:customStyle="1" w:styleId="WW8Num6z5">
    <w:name w:val="WW8Num6z5"/>
    <w:rsid w:val="004B6822"/>
  </w:style>
  <w:style w:type="character" w:customStyle="1" w:styleId="WW8Num6z6">
    <w:name w:val="WW8Num6z6"/>
    <w:rsid w:val="004B6822"/>
  </w:style>
  <w:style w:type="character" w:customStyle="1" w:styleId="WW8Num6z7">
    <w:name w:val="WW8Num6z7"/>
    <w:rsid w:val="004B6822"/>
  </w:style>
  <w:style w:type="character" w:customStyle="1" w:styleId="WW8Num6z8">
    <w:name w:val="WW8Num6z8"/>
    <w:rsid w:val="004B6822"/>
  </w:style>
  <w:style w:type="character" w:customStyle="1" w:styleId="WW8Num2z3">
    <w:name w:val="WW8Num2z3"/>
    <w:rsid w:val="004B6822"/>
    <w:rPr>
      <w:rFonts w:ascii="Symbol" w:hAnsi="Symbol" w:cs="Symbol"/>
    </w:rPr>
  </w:style>
  <w:style w:type="character" w:customStyle="1" w:styleId="WW8Num4z3">
    <w:name w:val="WW8Num4z3"/>
    <w:rsid w:val="004B6822"/>
  </w:style>
  <w:style w:type="character" w:customStyle="1" w:styleId="WW8Num4z4">
    <w:name w:val="WW8Num4z4"/>
    <w:rsid w:val="004B6822"/>
  </w:style>
  <w:style w:type="character" w:customStyle="1" w:styleId="WW8Num4z5">
    <w:name w:val="WW8Num4z5"/>
    <w:rsid w:val="004B6822"/>
  </w:style>
  <w:style w:type="character" w:customStyle="1" w:styleId="WW8Num4z6">
    <w:name w:val="WW8Num4z6"/>
    <w:rsid w:val="004B6822"/>
  </w:style>
  <w:style w:type="character" w:customStyle="1" w:styleId="WW8Num4z7">
    <w:name w:val="WW8Num4z7"/>
    <w:rsid w:val="004B6822"/>
  </w:style>
  <w:style w:type="character" w:customStyle="1" w:styleId="WW8Num4z8">
    <w:name w:val="WW8Num4z8"/>
    <w:rsid w:val="004B6822"/>
  </w:style>
  <w:style w:type="character" w:customStyle="1" w:styleId="WW8Num9z3">
    <w:name w:val="WW8Num9z3"/>
    <w:rsid w:val="004B6822"/>
  </w:style>
  <w:style w:type="character" w:customStyle="1" w:styleId="WW8Num9z4">
    <w:name w:val="WW8Num9z4"/>
    <w:rsid w:val="004B6822"/>
  </w:style>
  <w:style w:type="character" w:customStyle="1" w:styleId="WW8Num9z5">
    <w:name w:val="WW8Num9z5"/>
    <w:rsid w:val="004B6822"/>
  </w:style>
  <w:style w:type="character" w:customStyle="1" w:styleId="WW8Num9z6">
    <w:name w:val="WW8Num9z6"/>
    <w:rsid w:val="004B6822"/>
  </w:style>
  <w:style w:type="character" w:customStyle="1" w:styleId="WW8Num9z7">
    <w:name w:val="WW8Num9z7"/>
    <w:rsid w:val="004B6822"/>
  </w:style>
  <w:style w:type="character" w:customStyle="1" w:styleId="WW8Num9z8">
    <w:name w:val="WW8Num9z8"/>
    <w:rsid w:val="004B6822"/>
  </w:style>
  <w:style w:type="character" w:customStyle="1" w:styleId="WW8Num10z3">
    <w:name w:val="WW8Num10z3"/>
    <w:rsid w:val="004B6822"/>
  </w:style>
  <w:style w:type="character" w:customStyle="1" w:styleId="WW8Num10z4">
    <w:name w:val="WW8Num10z4"/>
    <w:rsid w:val="004B6822"/>
  </w:style>
  <w:style w:type="character" w:customStyle="1" w:styleId="WW8Num10z5">
    <w:name w:val="WW8Num10z5"/>
    <w:rsid w:val="004B6822"/>
  </w:style>
  <w:style w:type="character" w:customStyle="1" w:styleId="WW8Num10z6">
    <w:name w:val="WW8Num10z6"/>
    <w:rsid w:val="004B6822"/>
  </w:style>
  <w:style w:type="character" w:customStyle="1" w:styleId="WW8Num10z7">
    <w:name w:val="WW8Num10z7"/>
    <w:rsid w:val="004B6822"/>
  </w:style>
  <w:style w:type="character" w:customStyle="1" w:styleId="WW8Num10z8">
    <w:name w:val="WW8Num10z8"/>
    <w:rsid w:val="004B6822"/>
  </w:style>
  <w:style w:type="character" w:customStyle="1" w:styleId="WW8Num11z3">
    <w:name w:val="WW8Num11z3"/>
    <w:rsid w:val="004B6822"/>
  </w:style>
  <w:style w:type="character" w:customStyle="1" w:styleId="WW8Num11z4">
    <w:name w:val="WW8Num11z4"/>
    <w:rsid w:val="004B6822"/>
  </w:style>
  <w:style w:type="character" w:customStyle="1" w:styleId="WW8Num11z5">
    <w:name w:val="WW8Num11z5"/>
    <w:rsid w:val="004B6822"/>
  </w:style>
  <w:style w:type="character" w:customStyle="1" w:styleId="WW8Num11z6">
    <w:name w:val="WW8Num11z6"/>
    <w:rsid w:val="004B6822"/>
  </w:style>
  <w:style w:type="character" w:customStyle="1" w:styleId="WW8Num11z7">
    <w:name w:val="WW8Num11z7"/>
    <w:rsid w:val="004B6822"/>
  </w:style>
  <w:style w:type="character" w:customStyle="1" w:styleId="WW8Num11z8">
    <w:name w:val="WW8Num11z8"/>
    <w:rsid w:val="004B6822"/>
  </w:style>
  <w:style w:type="character" w:customStyle="1" w:styleId="WW8Num12z3">
    <w:name w:val="WW8Num12z3"/>
    <w:rsid w:val="004B6822"/>
    <w:rPr>
      <w:rFonts w:ascii="Symbol" w:hAnsi="Symbol" w:cs="Symbol"/>
    </w:rPr>
  </w:style>
  <w:style w:type="character" w:customStyle="1" w:styleId="WW8Num14z3">
    <w:name w:val="WW8Num14z3"/>
    <w:rsid w:val="004B6822"/>
  </w:style>
  <w:style w:type="character" w:customStyle="1" w:styleId="WW8Num14z4">
    <w:name w:val="WW8Num14z4"/>
    <w:rsid w:val="004B6822"/>
  </w:style>
  <w:style w:type="character" w:customStyle="1" w:styleId="WW8Num14z5">
    <w:name w:val="WW8Num14z5"/>
    <w:rsid w:val="004B6822"/>
  </w:style>
  <w:style w:type="character" w:customStyle="1" w:styleId="WW8Num14z6">
    <w:name w:val="WW8Num14z6"/>
    <w:rsid w:val="004B6822"/>
  </w:style>
  <w:style w:type="character" w:customStyle="1" w:styleId="WW8Num14z7">
    <w:name w:val="WW8Num14z7"/>
    <w:rsid w:val="004B6822"/>
  </w:style>
  <w:style w:type="character" w:customStyle="1" w:styleId="WW8Num14z8">
    <w:name w:val="WW8Num14z8"/>
    <w:rsid w:val="004B6822"/>
  </w:style>
  <w:style w:type="character" w:customStyle="1" w:styleId="WW8Num15z0">
    <w:name w:val="WW8Num15z0"/>
    <w:rsid w:val="004B6822"/>
    <w:rPr>
      <w:rFonts w:ascii="Symbol" w:hAnsi="Symbol" w:cs="Symbol"/>
    </w:rPr>
  </w:style>
  <w:style w:type="character" w:customStyle="1" w:styleId="WW8Num15z1">
    <w:name w:val="WW8Num15z1"/>
    <w:rsid w:val="004B6822"/>
    <w:rPr>
      <w:rFonts w:ascii="Courier New" w:hAnsi="Courier New" w:cs="Courier New"/>
    </w:rPr>
  </w:style>
  <w:style w:type="character" w:customStyle="1" w:styleId="WW8Num15z2">
    <w:name w:val="WW8Num15z2"/>
    <w:rsid w:val="004B6822"/>
    <w:rPr>
      <w:rFonts w:ascii="Wingdings" w:hAnsi="Wingdings" w:cs="Wingdings"/>
    </w:rPr>
  </w:style>
  <w:style w:type="character" w:customStyle="1" w:styleId="WW8Num16z0">
    <w:name w:val="WW8Num16z0"/>
    <w:rsid w:val="004B6822"/>
    <w:rPr>
      <w:rFonts w:ascii="Symbol" w:hAnsi="Symbol" w:cs="Symbol"/>
    </w:rPr>
  </w:style>
  <w:style w:type="character" w:customStyle="1" w:styleId="WW8Num16z1">
    <w:name w:val="WW8Num16z1"/>
    <w:rsid w:val="004B6822"/>
    <w:rPr>
      <w:rFonts w:ascii="Courier New" w:hAnsi="Courier New" w:cs="Courier New"/>
    </w:rPr>
  </w:style>
  <w:style w:type="character" w:customStyle="1" w:styleId="WW8Num16z2">
    <w:name w:val="WW8Num16z2"/>
    <w:rsid w:val="004B6822"/>
    <w:rPr>
      <w:rFonts w:ascii="Wingdings" w:hAnsi="Wingdings" w:cs="Wingdings"/>
    </w:rPr>
  </w:style>
  <w:style w:type="character" w:customStyle="1" w:styleId="WW8Num17z0">
    <w:name w:val="WW8Num17z0"/>
    <w:rsid w:val="004B6822"/>
    <w:rPr>
      <w:rFonts w:ascii="Wingdings" w:hAnsi="Wingdings" w:cs="Wingdings"/>
    </w:rPr>
  </w:style>
  <w:style w:type="character" w:customStyle="1" w:styleId="WW8Num17z1">
    <w:name w:val="WW8Num17z1"/>
    <w:rsid w:val="004B6822"/>
    <w:rPr>
      <w:rFonts w:ascii="Courier New" w:hAnsi="Courier New" w:cs="Courier New"/>
    </w:rPr>
  </w:style>
  <w:style w:type="character" w:customStyle="1" w:styleId="WW8Num17z3">
    <w:name w:val="WW8Num17z3"/>
    <w:rsid w:val="004B6822"/>
    <w:rPr>
      <w:rFonts w:ascii="Symbol" w:hAnsi="Symbol" w:cs="Symbol"/>
    </w:rPr>
  </w:style>
  <w:style w:type="character" w:customStyle="1" w:styleId="WW8Num18z0">
    <w:name w:val="WW8Num18z0"/>
    <w:rsid w:val="004B6822"/>
    <w:rPr>
      <w:rFonts w:cs="Times New Roman"/>
      <w:b/>
      <w:bCs/>
    </w:rPr>
  </w:style>
  <w:style w:type="character" w:customStyle="1" w:styleId="WW8Num18z1">
    <w:name w:val="WW8Num18z1"/>
    <w:rsid w:val="004B6822"/>
    <w:rPr>
      <w:rFonts w:cs="Times New Roman"/>
    </w:rPr>
  </w:style>
  <w:style w:type="character" w:customStyle="1" w:styleId="WW8Num19z0">
    <w:name w:val="WW8Num19z0"/>
    <w:rsid w:val="004B6822"/>
    <w:rPr>
      <w:rFonts w:ascii="Symbol" w:hAnsi="Symbol" w:cs="Symbol"/>
    </w:rPr>
  </w:style>
  <w:style w:type="character" w:customStyle="1" w:styleId="WW8Num19z1">
    <w:name w:val="WW8Num19z1"/>
    <w:rsid w:val="004B6822"/>
    <w:rPr>
      <w:rFonts w:ascii="Courier New" w:hAnsi="Courier New" w:cs="Courier New"/>
    </w:rPr>
  </w:style>
  <w:style w:type="character" w:customStyle="1" w:styleId="WW8Num19z2">
    <w:name w:val="WW8Num19z2"/>
    <w:rsid w:val="004B6822"/>
    <w:rPr>
      <w:rFonts w:ascii="Wingdings" w:hAnsi="Wingdings" w:cs="Wingdings"/>
    </w:rPr>
  </w:style>
  <w:style w:type="character" w:customStyle="1" w:styleId="WW8Num20z0">
    <w:name w:val="WW8Num20z0"/>
    <w:rsid w:val="004B6822"/>
    <w:rPr>
      <w:rFonts w:ascii="Symbol" w:hAnsi="Symbol" w:cs="Symbol"/>
    </w:rPr>
  </w:style>
  <w:style w:type="character" w:customStyle="1" w:styleId="WW8Num20z1">
    <w:name w:val="WW8Num20z1"/>
    <w:rsid w:val="004B6822"/>
    <w:rPr>
      <w:rFonts w:ascii="Courier New" w:hAnsi="Courier New" w:cs="Courier New"/>
    </w:rPr>
  </w:style>
  <w:style w:type="character" w:customStyle="1" w:styleId="WW8Num20z2">
    <w:name w:val="WW8Num20z2"/>
    <w:rsid w:val="004B6822"/>
    <w:rPr>
      <w:rFonts w:ascii="Wingdings" w:hAnsi="Wingdings" w:cs="Wingdings"/>
    </w:rPr>
  </w:style>
  <w:style w:type="character" w:customStyle="1" w:styleId="WW8Num21z0">
    <w:name w:val="WW8Num21z0"/>
    <w:rsid w:val="004B6822"/>
    <w:rPr>
      <w:rFonts w:ascii="Symbol" w:hAnsi="Symbol" w:cs="Symbol"/>
    </w:rPr>
  </w:style>
  <w:style w:type="character" w:customStyle="1" w:styleId="WW8Num21z1">
    <w:name w:val="WW8Num21z1"/>
    <w:rsid w:val="004B6822"/>
    <w:rPr>
      <w:rFonts w:ascii="Courier New" w:hAnsi="Courier New" w:cs="Courier New"/>
    </w:rPr>
  </w:style>
  <w:style w:type="character" w:customStyle="1" w:styleId="WW8Num21z2">
    <w:name w:val="WW8Num21z2"/>
    <w:rsid w:val="004B6822"/>
    <w:rPr>
      <w:rFonts w:ascii="Wingdings" w:hAnsi="Wingdings" w:cs="Wingdings"/>
    </w:rPr>
  </w:style>
  <w:style w:type="character" w:customStyle="1" w:styleId="WW8Num22z0">
    <w:name w:val="WW8Num22z0"/>
    <w:rsid w:val="004B6822"/>
    <w:rPr>
      <w:rFonts w:cs="Times New Roman"/>
    </w:rPr>
  </w:style>
  <w:style w:type="character" w:customStyle="1" w:styleId="WW8Num23z0">
    <w:name w:val="WW8Num23z0"/>
    <w:rsid w:val="004B6822"/>
    <w:rPr>
      <w:rFonts w:ascii="Symbol" w:hAnsi="Symbol" w:cs="Symbol"/>
    </w:rPr>
  </w:style>
  <w:style w:type="character" w:customStyle="1" w:styleId="WW8Num23z1">
    <w:name w:val="WW8Num23z1"/>
    <w:rsid w:val="004B6822"/>
    <w:rPr>
      <w:rFonts w:ascii="Courier New" w:hAnsi="Courier New" w:cs="Courier New"/>
    </w:rPr>
  </w:style>
  <w:style w:type="character" w:customStyle="1" w:styleId="WW8Num23z2">
    <w:name w:val="WW8Num23z2"/>
    <w:rsid w:val="004B6822"/>
    <w:rPr>
      <w:rFonts w:ascii="Wingdings" w:hAnsi="Wingdings" w:cs="Wingdings"/>
    </w:rPr>
  </w:style>
  <w:style w:type="character" w:customStyle="1" w:styleId="WW8Num24z0">
    <w:name w:val="WW8Num24z0"/>
    <w:rsid w:val="004B6822"/>
    <w:rPr>
      <w:rFonts w:cs="Times New Roman"/>
    </w:rPr>
  </w:style>
  <w:style w:type="character" w:customStyle="1" w:styleId="WW8Num24z1">
    <w:name w:val="WW8Num24z1"/>
    <w:rsid w:val="004B6822"/>
    <w:rPr>
      <w:rFonts w:ascii="Symbol" w:hAnsi="Symbol" w:cs="Symbol"/>
    </w:rPr>
  </w:style>
  <w:style w:type="character" w:customStyle="1" w:styleId="WW8Num25z0">
    <w:name w:val="WW8Num25z0"/>
    <w:rsid w:val="004B6822"/>
    <w:rPr>
      <w:rFonts w:ascii="Symbol" w:hAnsi="Symbol" w:cs="Symbol"/>
    </w:rPr>
  </w:style>
  <w:style w:type="character" w:customStyle="1" w:styleId="WW8Num25z1">
    <w:name w:val="WW8Num25z1"/>
    <w:rsid w:val="004B6822"/>
    <w:rPr>
      <w:rFonts w:ascii="Courier New" w:hAnsi="Courier New" w:cs="Courier New"/>
    </w:rPr>
  </w:style>
  <w:style w:type="character" w:customStyle="1" w:styleId="WW8Num25z2">
    <w:name w:val="WW8Num25z2"/>
    <w:rsid w:val="004B6822"/>
    <w:rPr>
      <w:rFonts w:ascii="Wingdings" w:hAnsi="Wingdings" w:cs="Wingdings"/>
    </w:rPr>
  </w:style>
  <w:style w:type="character" w:customStyle="1" w:styleId="WW8Num26z0">
    <w:name w:val="WW8Num26z0"/>
    <w:rsid w:val="004B6822"/>
    <w:rPr>
      <w:rFonts w:ascii="Symbol" w:hAnsi="Symbol" w:cs="Symbol"/>
    </w:rPr>
  </w:style>
  <w:style w:type="character" w:customStyle="1" w:styleId="WW8Num26z1">
    <w:name w:val="WW8Num26z1"/>
    <w:rsid w:val="004B6822"/>
    <w:rPr>
      <w:rFonts w:ascii="Courier New" w:hAnsi="Courier New" w:cs="Courier New"/>
    </w:rPr>
  </w:style>
  <w:style w:type="character" w:customStyle="1" w:styleId="WW8Num26z2">
    <w:name w:val="WW8Num26z2"/>
    <w:rsid w:val="004B6822"/>
    <w:rPr>
      <w:rFonts w:ascii="Wingdings" w:hAnsi="Wingdings" w:cs="Wingdings"/>
    </w:rPr>
  </w:style>
  <w:style w:type="character" w:customStyle="1" w:styleId="WW8Num27z0">
    <w:name w:val="WW8Num27z0"/>
    <w:rsid w:val="004B6822"/>
    <w:rPr>
      <w:rFonts w:ascii="Symbol" w:hAnsi="Symbol" w:cs="Symbol"/>
    </w:rPr>
  </w:style>
  <w:style w:type="character" w:customStyle="1" w:styleId="WW8Num27z1">
    <w:name w:val="WW8Num27z1"/>
    <w:rsid w:val="004B6822"/>
    <w:rPr>
      <w:rFonts w:ascii="Courier New" w:hAnsi="Courier New" w:cs="Courier New"/>
    </w:rPr>
  </w:style>
  <w:style w:type="character" w:customStyle="1" w:styleId="WW8Num27z2">
    <w:name w:val="WW8Num27z2"/>
    <w:rsid w:val="004B6822"/>
    <w:rPr>
      <w:rFonts w:ascii="Wingdings" w:hAnsi="Wingdings" w:cs="Wingdings"/>
    </w:rPr>
  </w:style>
  <w:style w:type="character" w:customStyle="1" w:styleId="WW8Num28z0">
    <w:name w:val="WW8Num28z0"/>
    <w:rsid w:val="004B6822"/>
    <w:rPr>
      <w:rFonts w:ascii="Symbol" w:hAnsi="Symbol" w:cs="Symbol"/>
    </w:rPr>
  </w:style>
  <w:style w:type="character" w:customStyle="1" w:styleId="WW8Num28z1">
    <w:name w:val="WW8Num28z1"/>
    <w:rsid w:val="004B6822"/>
    <w:rPr>
      <w:rFonts w:ascii="Courier New" w:hAnsi="Courier New" w:cs="Courier New"/>
    </w:rPr>
  </w:style>
  <w:style w:type="character" w:customStyle="1" w:styleId="WW8Num28z2">
    <w:name w:val="WW8Num28z2"/>
    <w:rsid w:val="004B6822"/>
    <w:rPr>
      <w:rFonts w:ascii="Wingdings" w:hAnsi="Wingdings" w:cs="Wingdings"/>
    </w:rPr>
  </w:style>
  <w:style w:type="character" w:customStyle="1" w:styleId="WW8Num29z0">
    <w:name w:val="WW8Num29z0"/>
    <w:rsid w:val="004B6822"/>
    <w:rPr>
      <w:rFonts w:ascii="Times New Roman" w:hAnsi="Times New Roman" w:cs="Times New Roman"/>
      <w:b/>
      <w:color w:val="auto"/>
      <w:sz w:val="20"/>
      <w:szCs w:val="20"/>
    </w:rPr>
  </w:style>
  <w:style w:type="character" w:customStyle="1" w:styleId="WW8Num29z1">
    <w:name w:val="WW8Num29z1"/>
    <w:rsid w:val="004B6822"/>
  </w:style>
  <w:style w:type="character" w:customStyle="1" w:styleId="WW8Num29z2">
    <w:name w:val="WW8Num29z2"/>
    <w:rsid w:val="004B6822"/>
  </w:style>
  <w:style w:type="character" w:customStyle="1" w:styleId="WW8Num29z3">
    <w:name w:val="WW8Num29z3"/>
    <w:rsid w:val="004B6822"/>
  </w:style>
  <w:style w:type="character" w:customStyle="1" w:styleId="WW8Num29z4">
    <w:name w:val="WW8Num29z4"/>
    <w:rsid w:val="004B6822"/>
  </w:style>
  <w:style w:type="character" w:customStyle="1" w:styleId="WW8Num29z5">
    <w:name w:val="WW8Num29z5"/>
    <w:rsid w:val="004B6822"/>
  </w:style>
  <w:style w:type="character" w:customStyle="1" w:styleId="WW8Num29z6">
    <w:name w:val="WW8Num29z6"/>
    <w:rsid w:val="004B6822"/>
  </w:style>
  <w:style w:type="character" w:customStyle="1" w:styleId="WW8Num29z7">
    <w:name w:val="WW8Num29z7"/>
    <w:rsid w:val="004B6822"/>
  </w:style>
  <w:style w:type="character" w:customStyle="1" w:styleId="WW8Num29z8">
    <w:name w:val="WW8Num29z8"/>
    <w:rsid w:val="004B6822"/>
  </w:style>
  <w:style w:type="character" w:customStyle="1" w:styleId="WW8Num30z0">
    <w:name w:val="WW8Num30z0"/>
    <w:rsid w:val="004B6822"/>
    <w:rPr>
      <w:rFonts w:cs="Times New Roman"/>
    </w:rPr>
  </w:style>
  <w:style w:type="character" w:customStyle="1" w:styleId="WW8Num30z1">
    <w:name w:val="WW8Num30z1"/>
    <w:rsid w:val="004B6822"/>
    <w:rPr>
      <w:rFonts w:ascii="Wingdings" w:hAnsi="Wingdings" w:cs="Wingdings"/>
    </w:rPr>
  </w:style>
  <w:style w:type="character" w:customStyle="1" w:styleId="WW8Num31z0">
    <w:name w:val="WW8Num31z0"/>
    <w:rsid w:val="004B6822"/>
    <w:rPr>
      <w:rFonts w:cs="Times New Roman"/>
    </w:rPr>
  </w:style>
  <w:style w:type="character" w:customStyle="1" w:styleId="WW8Num32z0">
    <w:name w:val="WW8Num32z0"/>
    <w:rsid w:val="004B6822"/>
    <w:rPr>
      <w:rFonts w:cs="Times New Roman"/>
    </w:rPr>
  </w:style>
  <w:style w:type="character" w:customStyle="1" w:styleId="WW8Num32z1">
    <w:name w:val="WW8Num32z1"/>
    <w:rsid w:val="004B6822"/>
    <w:rPr>
      <w:rFonts w:ascii="Wingdings" w:hAnsi="Wingdings" w:cs="Wingdings"/>
    </w:rPr>
  </w:style>
  <w:style w:type="character" w:customStyle="1" w:styleId="WW8Num33z0">
    <w:name w:val="WW8Num33z0"/>
    <w:rsid w:val="004B6822"/>
    <w:rPr>
      <w:rFonts w:ascii="Symbol" w:hAnsi="Symbol" w:cs="Symbol"/>
    </w:rPr>
  </w:style>
  <w:style w:type="character" w:customStyle="1" w:styleId="WW8Num33z1">
    <w:name w:val="WW8Num33z1"/>
    <w:rsid w:val="004B6822"/>
    <w:rPr>
      <w:rFonts w:ascii="Courier New" w:hAnsi="Courier New" w:cs="Courier New"/>
    </w:rPr>
  </w:style>
  <w:style w:type="character" w:customStyle="1" w:styleId="WW8Num33z2">
    <w:name w:val="WW8Num33z2"/>
    <w:rsid w:val="004B6822"/>
    <w:rPr>
      <w:rFonts w:ascii="Wingdings" w:hAnsi="Wingdings" w:cs="Wingdings"/>
    </w:rPr>
  </w:style>
  <w:style w:type="character" w:customStyle="1" w:styleId="WW8Num34z0">
    <w:name w:val="WW8Num34z0"/>
    <w:rsid w:val="004B6822"/>
    <w:rPr>
      <w:rFonts w:ascii="Symbol" w:hAnsi="Symbol" w:cs="Symbol"/>
    </w:rPr>
  </w:style>
  <w:style w:type="character" w:customStyle="1" w:styleId="WW8Num34z1">
    <w:name w:val="WW8Num34z1"/>
    <w:rsid w:val="004B6822"/>
    <w:rPr>
      <w:rFonts w:ascii="Courier New" w:hAnsi="Courier New" w:cs="Courier New"/>
    </w:rPr>
  </w:style>
  <w:style w:type="character" w:customStyle="1" w:styleId="WW8Num34z2">
    <w:name w:val="WW8Num34z2"/>
    <w:rsid w:val="004B6822"/>
    <w:rPr>
      <w:rFonts w:ascii="Wingdings" w:hAnsi="Wingdings" w:cs="Wingdings"/>
    </w:rPr>
  </w:style>
  <w:style w:type="character" w:customStyle="1" w:styleId="WW8Num35z0">
    <w:name w:val="WW8Num35z0"/>
    <w:rsid w:val="004B6822"/>
    <w:rPr>
      <w:rFonts w:ascii="Symbol" w:hAnsi="Symbol" w:cs="Symbol"/>
    </w:rPr>
  </w:style>
  <w:style w:type="character" w:customStyle="1" w:styleId="WW8Num35z1">
    <w:name w:val="WW8Num35z1"/>
    <w:rsid w:val="004B6822"/>
    <w:rPr>
      <w:rFonts w:ascii="Courier New" w:hAnsi="Courier New" w:cs="Courier New"/>
    </w:rPr>
  </w:style>
  <w:style w:type="character" w:customStyle="1" w:styleId="WW8Num35z2">
    <w:name w:val="WW8Num35z2"/>
    <w:rsid w:val="004B6822"/>
    <w:rPr>
      <w:rFonts w:ascii="Wingdings" w:hAnsi="Wingdings" w:cs="Wingdings"/>
    </w:rPr>
  </w:style>
  <w:style w:type="character" w:customStyle="1" w:styleId="WW8Num36z0">
    <w:name w:val="WW8Num36z0"/>
    <w:rsid w:val="004B6822"/>
    <w:rPr>
      <w:rFonts w:ascii="Symbol" w:hAnsi="Symbol" w:cs="Symbol"/>
    </w:rPr>
  </w:style>
  <w:style w:type="character" w:customStyle="1" w:styleId="WW8Num36z1">
    <w:name w:val="WW8Num36z1"/>
    <w:rsid w:val="004B6822"/>
    <w:rPr>
      <w:rFonts w:ascii="Courier New" w:hAnsi="Courier New" w:cs="Courier New"/>
    </w:rPr>
  </w:style>
  <w:style w:type="character" w:customStyle="1" w:styleId="WW8Num36z2">
    <w:name w:val="WW8Num36z2"/>
    <w:rsid w:val="004B6822"/>
    <w:rPr>
      <w:rFonts w:ascii="Wingdings" w:hAnsi="Wingdings" w:cs="Wingdings"/>
    </w:rPr>
  </w:style>
  <w:style w:type="character" w:customStyle="1" w:styleId="WW8Num37z0">
    <w:name w:val="WW8Num37z0"/>
    <w:rsid w:val="004B6822"/>
  </w:style>
  <w:style w:type="character" w:customStyle="1" w:styleId="WW8Num37z1">
    <w:name w:val="WW8Num37z1"/>
    <w:rsid w:val="004B6822"/>
  </w:style>
  <w:style w:type="character" w:customStyle="1" w:styleId="WW8Num37z2">
    <w:name w:val="WW8Num37z2"/>
    <w:rsid w:val="004B6822"/>
  </w:style>
  <w:style w:type="character" w:customStyle="1" w:styleId="WW8Num37z3">
    <w:name w:val="WW8Num37z3"/>
    <w:rsid w:val="004B6822"/>
  </w:style>
  <w:style w:type="character" w:customStyle="1" w:styleId="WW8Num37z4">
    <w:name w:val="WW8Num37z4"/>
    <w:rsid w:val="004B6822"/>
  </w:style>
  <w:style w:type="character" w:customStyle="1" w:styleId="WW8Num37z5">
    <w:name w:val="WW8Num37z5"/>
    <w:rsid w:val="004B6822"/>
  </w:style>
  <w:style w:type="character" w:customStyle="1" w:styleId="WW8Num37z6">
    <w:name w:val="WW8Num37z6"/>
    <w:rsid w:val="004B6822"/>
  </w:style>
  <w:style w:type="character" w:customStyle="1" w:styleId="WW8Num37z7">
    <w:name w:val="WW8Num37z7"/>
    <w:rsid w:val="004B6822"/>
  </w:style>
  <w:style w:type="character" w:customStyle="1" w:styleId="WW8Num37z8">
    <w:name w:val="WW8Num37z8"/>
    <w:rsid w:val="004B6822"/>
  </w:style>
  <w:style w:type="character" w:customStyle="1" w:styleId="WW8Num38z0">
    <w:name w:val="WW8Num38z0"/>
    <w:rsid w:val="004B6822"/>
  </w:style>
  <w:style w:type="character" w:customStyle="1" w:styleId="WW8Num38z1">
    <w:name w:val="WW8Num38z1"/>
    <w:rsid w:val="004B6822"/>
    <w:rPr>
      <w:rFonts w:ascii="Courier New" w:hAnsi="Courier New" w:cs="Courier New"/>
    </w:rPr>
  </w:style>
  <w:style w:type="character" w:customStyle="1" w:styleId="WW8Num38z2">
    <w:name w:val="WW8Num38z2"/>
    <w:rsid w:val="004B6822"/>
    <w:rPr>
      <w:rFonts w:ascii="Wingdings" w:hAnsi="Wingdings" w:cs="Wingdings"/>
    </w:rPr>
  </w:style>
  <w:style w:type="character" w:customStyle="1" w:styleId="WW8Num38z3">
    <w:name w:val="WW8Num38z3"/>
    <w:rsid w:val="004B6822"/>
    <w:rPr>
      <w:rFonts w:ascii="Symbol" w:hAnsi="Symbol" w:cs="Symbol"/>
    </w:rPr>
  </w:style>
  <w:style w:type="character" w:customStyle="1" w:styleId="WW8Num39z0">
    <w:name w:val="WW8Num39z0"/>
    <w:rsid w:val="004B6822"/>
    <w:rPr>
      <w:rFonts w:ascii="Symbol" w:hAnsi="Symbol" w:cs="Symbol"/>
    </w:rPr>
  </w:style>
  <w:style w:type="character" w:customStyle="1" w:styleId="WW8Num39z1">
    <w:name w:val="WW8Num39z1"/>
    <w:rsid w:val="004B6822"/>
    <w:rPr>
      <w:rFonts w:ascii="Times New Roman" w:eastAsia="Times New Roman" w:hAnsi="Times New Roman" w:cs="Times New Roman"/>
    </w:rPr>
  </w:style>
  <w:style w:type="character" w:customStyle="1" w:styleId="WW8Num39z2">
    <w:name w:val="WW8Num39z2"/>
    <w:rsid w:val="004B6822"/>
    <w:rPr>
      <w:rFonts w:ascii="Wingdings" w:hAnsi="Wingdings" w:cs="Wingdings"/>
    </w:rPr>
  </w:style>
  <w:style w:type="character" w:customStyle="1" w:styleId="WW8Num39z4">
    <w:name w:val="WW8Num39z4"/>
    <w:rsid w:val="004B6822"/>
    <w:rPr>
      <w:rFonts w:ascii="Courier New" w:hAnsi="Courier New" w:cs="Courier New"/>
    </w:rPr>
  </w:style>
  <w:style w:type="character" w:customStyle="1" w:styleId="WW8Num40z0">
    <w:name w:val="WW8Num40z0"/>
    <w:rsid w:val="004B6822"/>
    <w:rPr>
      <w:rFonts w:ascii="Symbol" w:hAnsi="Symbol" w:cs="Symbol"/>
    </w:rPr>
  </w:style>
  <w:style w:type="character" w:customStyle="1" w:styleId="WW8Num40z1">
    <w:name w:val="WW8Num40z1"/>
    <w:rsid w:val="004B6822"/>
    <w:rPr>
      <w:rFonts w:ascii="Courier New" w:hAnsi="Courier New" w:cs="Courier New"/>
    </w:rPr>
  </w:style>
  <w:style w:type="character" w:customStyle="1" w:styleId="WW8Num40z2">
    <w:name w:val="WW8Num40z2"/>
    <w:rsid w:val="004B6822"/>
    <w:rPr>
      <w:rFonts w:ascii="Wingdings" w:hAnsi="Wingdings" w:cs="Wingdings"/>
    </w:rPr>
  </w:style>
  <w:style w:type="character" w:customStyle="1" w:styleId="1">
    <w:name w:val="Основной шрифт абзаца1"/>
    <w:rsid w:val="004B6822"/>
  </w:style>
  <w:style w:type="character" w:customStyle="1" w:styleId="10">
    <w:name w:val="Заголовок 1 Знак"/>
    <w:rsid w:val="004B6822"/>
    <w:rPr>
      <w:rFonts w:ascii="Cambria" w:hAnsi="Cambria" w:cs="Cambria"/>
      <w:b/>
      <w:bCs/>
      <w:color w:val="365F91"/>
      <w:sz w:val="28"/>
      <w:szCs w:val="28"/>
    </w:rPr>
  </w:style>
  <w:style w:type="character" w:customStyle="1" w:styleId="a">
    <w:name w:val="Верхний колонтитул Знак"/>
    <w:rsid w:val="004B6822"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rsid w:val="004B6822"/>
    <w:rPr>
      <w:rFonts w:cs="Times New Roman"/>
    </w:rPr>
  </w:style>
  <w:style w:type="character" w:customStyle="1" w:styleId="a0">
    <w:name w:val="Название Знак"/>
    <w:rsid w:val="004B6822"/>
    <w:rPr>
      <w:rFonts w:ascii="Cambria" w:hAnsi="Cambria" w:cs="Cambria"/>
      <w:color w:val="17365D"/>
      <w:spacing w:val="5"/>
      <w:kern w:val="1"/>
      <w:sz w:val="52"/>
      <w:szCs w:val="52"/>
    </w:rPr>
  </w:style>
  <w:style w:type="character" w:customStyle="1" w:styleId="a1">
    <w:name w:val="Текст выноски Знак"/>
    <w:rsid w:val="004B6822"/>
    <w:rPr>
      <w:rFonts w:ascii="Tahoma" w:hAnsi="Tahoma" w:cs="Tahoma"/>
      <w:sz w:val="16"/>
      <w:szCs w:val="16"/>
    </w:rPr>
  </w:style>
  <w:style w:type="character" w:styleId="Hyperlink">
    <w:name w:val="Hyperlink"/>
    <w:rsid w:val="004B6822"/>
    <w:rPr>
      <w:color w:val="0000FF"/>
      <w:u w:val="single"/>
    </w:rPr>
  </w:style>
  <w:style w:type="character" w:customStyle="1" w:styleId="a2">
    <w:name w:val="Ссылка указателя"/>
    <w:rsid w:val="004B6822"/>
  </w:style>
  <w:style w:type="character" w:customStyle="1" w:styleId="a3">
    <w:name w:val="Маркеры списка"/>
    <w:rsid w:val="004B6822"/>
    <w:rPr>
      <w:rFonts w:ascii="OpenSymbol" w:eastAsia="OpenSymbol" w:hAnsi="OpenSymbol" w:cs="OpenSymbol"/>
    </w:rPr>
  </w:style>
  <w:style w:type="paragraph" w:customStyle="1" w:styleId="11">
    <w:name w:val="Заголовок1"/>
    <w:basedOn w:val="Normal"/>
    <w:next w:val="Normal"/>
    <w:rsid w:val="004B6822"/>
    <w:pPr>
      <w:pBdr>
        <w:bottom w:val="single" w:sz="8" w:space="4" w:color="808080"/>
      </w:pBdr>
      <w:spacing w:after="300" w:line="240" w:lineRule="auto"/>
    </w:pPr>
    <w:rPr>
      <w:rFonts w:ascii="Cambria" w:hAnsi="Cambria" w:cs="Times New Roman"/>
      <w:color w:val="17365D"/>
      <w:spacing w:val="5"/>
      <w:kern w:val="1"/>
      <w:sz w:val="52"/>
      <w:szCs w:val="52"/>
    </w:rPr>
  </w:style>
  <w:style w:type="paragraph" w:styleId="BodyText">
    <w:name w:val="Body Text"/>
    <w:basedOn w:val="Normal"/>
    <w:link w:val="BodyTextChar"/>
    <w:rsid w:val="004B6822"/>
    <w:pPr>
      <w:spacing w:after="120"/>
    </w:pPr>
  </w:style>
  <w:style w:type="paragraph" w:styleId="List">
    <w:name w:val="List"/>
    <w:basedOn w:val="BodyText"/>
    <w:rsid w:val="004B6822"/>
    <w:rPr>
      <w:rFonts w:cs="Mangal"/>
    </w:rPr>
  </w:style>
  <w:style w:type="paragraph" w:styleId="Caption">
    <w:name w:val="caption"/>
    <w:basedOn w:val="Normal"/>
    <w:qFormat/>
    <w:rsid w:val="004B6822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30">
    <w:name w:val="Указатель3"/>
    <w:basedOn w:val="Normal"/>
    <w:rsid w:val="004B6822"/>
    <w:pPr>
      <w:suppressLineNumbers/>
    </w:pPr>
    <w:rPr>
      <w:rFonts w:cs="Mangal"/>
    </w:rPr>
  </w:style>
  <w:style w:type="paragraph" w:customStyle="1" w:styleId="20">
    <w:name w:val="Название объекта2"/>
    <w:basedOn w:val="Normal"/>
    <w:rsid w:val="004B6822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21">
    <w:name w:val="Указатель2"/>
    <w:basedOn w:val="Normal"/>
    <w:rsid w:val="004B6822"/>
    <w:pPr>
      <w:suppressLineNumbers/>
    </w:pPr>
    <w:rPr>
      <w:rFonts w:cs="Mangal"/>
    </w:rPr>
  </w:style>
  <w:style w:type="paragraph" w:customStyle="1" w:styleId="12">
    <w:name w:val="Название объекта1"/>
    <w:basedOn w:val="Normal"/>
    <w:rsid w:val="004B6822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3">
    <w:name w:val="Указатель1"/>
    <w:basedOn w:val="Normal"/>
    <w:rsid w:val="004B6822"/>
    <w:pPr>
      <w:suppressLineNumbers/>
    </w:pPr>
    <w:rPr>
      <w:rFonts w:cs="Mangal"/>
    </w:rPr>
  </w:style>
  <w:style w:type="paragraph" w:styleId="Header">
    <w:name w:val="header"/>
    <w:basedOn w:val="Normal"/>
    <w:rsid w:val="004B6822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14">
    <w:name w:val="Абзац списка1"/>
    <w:basedOn w:val="Normal"/>
    <w:rsid w:val="004B6822"/>
    <w:pPr>
      <w:ind w:left="720"/>
    </w:pPr>
  </w:style>
  <w:style w:type="paragraph" w:styleId="ListParagraph">
    <w:name w:val="List Paragraph"/>
    <w:basedOn w:val="Normal"/>
    <w:uiPriority w:val="34"/>
    <w:qFormat/>
    <w:rsid w:val="004B6822"/>
    <w:pPr>
      <w:ind w:left="720"/>
    </w:pPr>
  </w:style>
  <w:style w:type="paragraph" w:styleId="BalloonText">
    <w:name w:val="Balloon Text"/>
    <w:basedOn w:val="Normal"/>
    <w:rsid w:val="004B6822"/>
    <w:pPr>
      <w:spacing w:after="0" w:line="240" w:lineRule="auto"/>
    </w:pPr>
    <w:rPr>
      <w:rFonts w:ascii="Tahoma" w:hAnsi="Tahoma" w:cs="Times New Roman"/>
      <w:sz w:val="16"/>
      <w:szCs w:val="16"/>
    </w:rPr>
  </w:style>
  <w:style w:type="paragraph" w:styleId="BodyTextIndent">
    <w:name w:val="Body Text Indent"/>
    <w:basedOn w:val="Normal"/>
    <w:rsid w:val="004B6822"/>
    <w:pPr>
      <w:spacing w:after="0" w:line="240" w:lineRule="auto"/>
      <w:ind w:left="360"/>
    </w:pPr>
    <w:rPr>
      <w:rFonts w:ascii="Arial" w:hAnsi="Arial" w:cs="Arial"/>
      <w:sz w:val="24"/>
      <w:szCs w:val="20"/>
    </w:rPr>
  </w:style>
  <w:style w:type="paragraph" w:styleId="TOC1">
    <w:name w:val="toc 1"/>
    <w:basedOn w:val="Normal"/>
    <w:next w:val="Normal"/>
    <w:rsid w:val="004B6822"/>
  </w:style>
  <w:style w:type="paragraph" w:customStyle="1" w:styleId="western">
    <w:name w:val="western"/>
    <w:basedOn w:val="Normal"/>
    <w:rsid w:val="004B6822"/>
    <w:pPr>
      <w:spacing w:before="280" w:after="119" w:line="240" w:lineRule="auto"/>
    </w:pPr>
    <w:rPr>
      <w:rFonts w:ascii="Times New Roman" w:hAnsi="Times New Roman" w:cs="Times New Roman"/>
      <w:color w:val="000000"/>
      <w:sz w:val="20"/>
      <w:szCs w:val="20"/>
    </w:rPr>
  </w:style>
  <w:style w:type="paragraph" w:customStyle="1" w:styleId="western1">
    <w:name w:val="western1"/>
    <w:basedOn w:val="Normal"/>
    <w:rsid w:val="004B6822"/>
    <w:pPr>
      <w:spacing w:before="280" w:after="0" w:line="240" w:lineRule="auto"/>
    </w:pPr>
    <w:rPr>
      <w:rFonts w:ascii="Times New Roman" w:hAnsi="Times New Roman" w:cs="Times New Roman"/>
      <w:color w:val="000000"/>
      <w:sz w:val="20"/>
      <w:szCs w:val="20"/>
    </w:rPr>
  </w:style>
  <w:style w:type="paragraph" w:customStyle="1" w:styleId="a4">
    <w:name w:val="Содержимое таблицы"/>
    <w:basedOn w:val="Normal"/>
    <w:rsid w:val="004B6822"/>
    <w:pPr>
      <w:suppressLineNumbers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rsid w:val="004B6822"/>
    <w:pPr>
      <w:spacing w:before="280" w:after="119"/>
    </w:pPr>
    <w:rPr>
      <w:rFonts w:ascii="Times New Roman" w:hAnsi="Times New Roman" w:cs="Times New Roman"/>
      <w:color w:val="000000"/>
      <w:sz w:val="24"/>
      <w:szCs w:val="24"/>
    </w:rPr>
  </w:style>
  <w:style w:type="paragraph" w:styleId="TOC2">
    <w:name w:val="toc 2"/>
    <w:basedOn w:val="13"/>
    <w:rsid w:val="004B6822"/>
    <w:pPr>
      <w:tabs>
        <w:tab w:val="right" w:leader="dot" w:pos="9355"/>
      </w:tabs>
      <w:ind w:left="283"/>
    </w:pPr>
  </w:style>
  <w:style w:type="paragraph" w:styleId="TOC3">
    <w:name w:val="toc 3"/>
    <w:basedOn w:val="13"/>
    <w:rsid w:val="004B6822"/>
    <w:pPr>
      <w:tabs>
        <w:tab w:val="right" w:leader="dot" w:pos="9072"/>
      </w:tabs>
      <w:ind w:left="566"/>
    </w:pPr>
  </w:style>
  <w:style w:type="paragraph" w:styleId="TOC4">
    <w:name w:val="toc 4"/>
    <w:basedOn w:val="13"/>
    <w:rsid w:val="004B6822"/>
    <w:pPr>
      <w:tabs>
        <w:tab w:val="right" w:leader="dot" w:pos="8789"/>
      </w:tabs>
      <w:ind w:left="849"/>
    </w:pPr>
  </w:style>
  <w:style w:type="paragraph" w:styleId="TOC5">
    <w:name w:val="toc 5"/>
    <w:basedOn w:val="13"/>
    <w:rsid w:val="004B6822"/>
    <w:pPr>
      <w:tabs>
        <w:tab w:val="right" w:leader="dot" w:pos="8506"/>
      </w:tabs>
      <w:ind w:left="1132"/>
    </w:pPr>
  </w:style>
  <w:style w:type="paragraph" w:styleId="TOC6">
    <w:name w:val="toc 6"/>
    <w:basedOn w:val="13"/>
    <w:rsid w:val="004B6822"/>
    <w:pPr>
      <w:tabs>
        <w:tab w:val="right" w:leader="dot" w:pos="8223"/>
      </w:tabs>
      <w:ind w:left="1415"/>
    </w:pPr>
  </w:style>
  <w:style w:type="paragraph" w:styleId="TOC7">
    <w:name w:val="toc 7"/>
    <w:basedOn w:val="13"/>
    <w:rsid w:val="004B6822"/>
    <w:pPr>
      <w:tabs>
        <w:tab w:val="right" w:leader="dot" w:pos="7940"/>
      </w:tabs>
      <w:ind w:left="1698"/>
    </w:pPr>
  </w:style>
  <w:style w:type="paragraph" w:styleId="TOC8">
    <w:name w:val="toc 8"/>
    <w:basedOn w:val="13"/>
    <w:rsid w:val="004B6822"/>
    <w:pPr>
      <w:tabs>
        <w:tab w:val="right" w:leader="dot" w:pos="7657"/>
      </w:tabs>
      <w:ind w:left="1981"/>
    </w:pPr>
  </w:style>
  <w:style w:type="paragraph" w:styleId="TOC9">
    <w:name w:val="toc 9"/>
    <w:basedOn w:val="13"/>
    <w:rsid w:val="004B6822"/>
    <w:pPr>
      <w:tabs>
        <w:tab w:val="right" w:leader="dot" w:pos="7374"/>
      </w:tabs>
      <w:ind w:left="2264"/>
    </w:pPr>
  </w:style>
  <w:style w:type="paragraph" w:customStyle="1" w:styleId="100">
    <w:name w:val="Оглавление 10"/>
    <w:basedOn w:val="13"/>
    <w:rsid w:val="004B6822"/>
    <w:pPr>
      <w:tabs>
        <w:tab w:val="right" w:leader="dot" w:pos="7091"/>
      </w:tabs>
      <w:ind w:left="2547"/>
    </w:pPr>
  </w:style>
  <w:style w:type="paragraph" w:customStyle="1" w:styleId="a5">
    <w:name w:val="Заголовок таблицы"/>
    <w:basedOn w:val="a4"/>
    <w:rsid w:val="004B6822"/>
    <w:pPr>
      <w:jc w:val="center"/>
    </w:pPr>
    <w:rPr>
      <w:b/>
      <w:bCs/>
    </w:rPr>
  </w:style>
  <w:style w:type="paragraph" w:customStyle="1" w:styleId="a6">
    <w:name w:val="Содержимое врезки"/>
    <w:basedOn w:val="Normal"/>
    <w:rsid w:val="004B6822"/>
  </w:style>
  <w:style w:type="character" w:customStyle="1" w:styleId="BodyTextChar">
    <w:name w:val="Body Text Char"/>
    <w:basedOn w:val="DefaultParagraphFont"/>
    <w:link w:val="BodyText"/>
    <w:rsid w:val="0034558D"/>
    <w:rPr>
      <w:rFonts w:ascii="Calibri" w:hAnsi="Calibri" w:cs="Calibri"/>
      <w:sz w:val="22"/>
      <w:szCs w:val="22"/>
      <w:lang w:eastAsia="zh-CN"/>
    </w:rPr>
  </w:style>
  <w:style w:type="character" w:styleId="Strong">
    <w:name w:val="Strong"/>
    <w:basedOn w:val="DefaultParagraphFont"/>
    <w:uiPriority w:val="22"/>
    <w:qFormat/>
    <w:rsid w:val="0066271E"/>
    <w:rPr>
      <w:b/>
      <w:bCs/>
    </w:rPr>
  </w:style>
  <w:style w:type="table" w:styleId="TableGrid">
    <w:name w:val="Table Grid"/>
    <w:basedOn w:val="TableNormal"/>
    <w:uiPriority w:val="59"/>
    <w:rsid w:val="00AA11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6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4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60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6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22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3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7</Pages>
  <Words>2144</Words>
  <Characters>12225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ДОЗАКЛ</Company>
  <LinksUpToDate>false</LinksUpToDate>
  <CharactersWithSpaces>14341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armenal083</dc:creator>
  <cp:keywords/>
  <dc:description/>
  <cp:lastModifiedBy>Sergey</cp:lastModifiedBy>
  <cp:revision>3</cp:revision>
  <cp:lastPrinted>2025-10-08T09:59:00Z</cp:lastPrinted>
  <dcterms:created xsi:type="dcterms:W3CDTF">2026-04-09T13:38:00Z</dcterms:created>
  <dcterms:modified xsi:type="dcterms:W3CDTF">2026-04-09T13:40:00Z</dcterms:modified>
</cp:coreProperties>
</file>